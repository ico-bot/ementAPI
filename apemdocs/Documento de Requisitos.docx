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5F4021" w:rsidRDefault="005F4021" w14:paraId="582D81E9" w14:textId="77777777">
      <w:pPr>
        <w:pageBreakBefore/>
        <w:rPr>
          <w:rFonts w:ascii="Arial" w:hAnsi="Arial" w:cs="Arial"/>
          <w:color w:val="000000"/>
        </w:rPr>
      </w:pPr>
    </w:p>
    <w:p w:rsidR="005F4021" w:rsidRDefault="005F4021" w14:paraId="64DDB1F7" w14:textId="77777777">
      <w:pPr>
        <w:rPr>
          <w:rFonts w:ascii="Arial" w:hAnsi="Arial" w:cs="Arial"/>
          <w:color w:val="000000"/>
        </w:rPr>
      </w:pPr>
    </w:p>
    <w:p w:rsidR="005F4021" w:rsidRDefault="005F4021" w14:paraId="28014745" w14:textId="77777777">
      <w:pPr>
        <w:rPr>
          <w:rFonts w:ascii="Arial" w:hAnsi="Arial" w:cs="Arial"/>
          <w:color w:val="000000"/>
        </w:rPr>
      </w:pPr>
    </w:p>
    <w:p w:rsidR="005F4021" w:rsidRDefault="005F4021" w14:paraId="5417E32E" w14:textId="77777777">
      <w:pPr>
        <w:pStyle w:val="Lista"/>
        <w:spacing w:after="0"/>
        <w:rPr>
          <w:rFonts w:ascii="Arial" w:hAnsi="Arial" w:cs="Arial"/>
          <w:color w:val="000000"/>
        </w:rPr>
      </w:pPr>
    </w:p>
    <w:p w:rsidR="005F4021" w:rsidRDefault="005F4021" w14:paraId="33732FA2" w14:textId="77777777">
      <w:pPr>
        <w:rPr>
          <w:rFonts w:ascii="Arial" w:hAnsi="Arial" w:cs="Arial"/>
          <w:color w:val="000000"/>
        </w:rPr>
      </w:pPr>
    </w:p>
    <w:p w:rsidR="005F4021" w:rsidRDefault="005F4021" w14:paraId="64F71E1C" w14:textId="77777777">
      <w:pPr>
        <w:pStyle w:val="Livre"/>
        <w:spacing w:before="240" w:after="240"/>
        <w:jc w:val="center"/>
      </w:pPr>
      <w:r>
        <w:rPr>
          <w:rFonts w:ascii="Arial" w:hAnsi="Arial" w:cs="Arial"/>
          <w:b/>
          <w:color w:val="000000"/>
          <w:sz w:val="38"/>
        </w:rPr>
        <w:t>Documento de Requisitos de Software</w:t>
      </w:r>
    </w:p>
    <w:p w:rsidR="005F4021" w:rsidRDefault="005F4021" w14:paraId="774B0437" w14:textId="77777777">
      <w:pPr>
        <w:rPr>
          <w:rFonts w:ascii="Arial" w:hAnsi="Arial" w:cs="Arial"/>
          <w:b/>
          <w:bCs/>
          <w:color w:val="000000"/>
          <w:szCs w:val="28"/>
        </w:rPr>
      </w:pPr>
    </w:p>
    <w:p w:rsidR="005F4021" w:rsidRDefault="005F4021" w14:paraId="13EDAF57" w14:textId="77777777">
      <w:pPr>
        <w:rPr>
          <w:rFonts w:ascii="Arial" w:hAnsi="Arial" w:cs="Arial"/>
          <w:b/>
          <w:bCs/>
          <w:color w:val="000000"/>
          <w:szCs w:val="28"/>
        </w:rPr>
      </w:pPr>
    </w:p>
    <w:p w:rsidR="005F4021" w:rsidRDefault="005F4021" w14:paraId="206C4BBD" w14:textId="77777777">
      <w:pPr>
        <w:rPr>
          <w:rFonts w:ascii="Arial" w:hAnsi="Arial" w:cs="Arial"/>
          <w:b/>
          <w:bCs/>
          <w:color w:val="000000"/>
          <w:szCs w:val="28"/>
        </w:rPr>
      </w:pPr>
    </w:p>
    <w:p w:rsidR="005F4021" w:rsidRDefault="005F4021" w14:paraId="75A24ECC" w14:textId="77777777">
      <w:pPr>
        <w:rPr>
          <w:rFonts w:ascii="Arial" w:hAnsi="Arial" w:cs="Arial"/>
          <w:b/>
          <w:bCs/>
          <w:color w:val="000000"/>
          <w:szCs w:val="28"/>
        </w:rPr>
      </w:pPr>
    </w:p>
    <w:p w:rsidR="005F4021" w:rsidP="6ADFC180" w:rsidRDefault="005F4021" w14:paraId="6EB5F0B3" w14:textId="0A3E0231">
      <w:pPr>
        <w:pStyle w:val="Livre"/>
        <w:jc w:val="center"/>
        <w:rPr>
          <w:rFonts w:ascii="Arial" w:hAnsi="Arial" w:cs="Arial"/>
          <w:b w:val="1"/>
          <w:bCs w:val="1"/>
          <w:color w:val="000000" w:themeColor="text1" w:themeTint="FF" w:themeShade="FF"/>
          <w:sz w:val="38"/>
          <w:szCs w:val="38"/>
        </w:rPr>
      </w:pPr>
      <w:r w:rsidRPr="6ADFC180" w:rsidR="318BE100">
        <w:rPr>
          <w:rFonts w:ascii="Arial" w:hAnsi="Arial" w:cs="Arial"/>
          <w:b w:val="1"/>
          <w:bCs w:val="1"/>
          <w:color w:val="000000" w:themeColor="text1" w:themeTint="FF" w:themeShade="FF"/>
          <w:sz w:val="38"/>
          <w:szCs w:val="38"/>
        </w:rPr>
        <w:t>APIEMENTARIO</w:t>
      </w:r>
    </w:p>
    <w:p w:rsidR="005F4021" w:rsidRDefault="005F4021" w14:paraId="54E00853" w14:textId="77777777">
      <w:pPr>
        <w:pStyle w:val="Livre"/>
        <w:jc w:val="center"/>
      </w:pPr>
      <w:r>
        <w:rPr>
          <w:rFonts w:ascii="Arial" w:hAnsi="Arial" w:cs="Arial"/>
          <w:color w:val="000000"/>
          <w:sz w:val="28"/>
        </w:rPr>
        <w:t xml:space="preserve">Versão </w:t>
      </w:r>
    </w:p>
    <w:p w:rsidR="005F4021" w:rsidRDefault="005F4021" w14:paraId="31AC3763" w14:textId="77777777">
      <w:pPr>
        <w:pStyle w:val="Livre"/>
        <w:spacing w:before="240" w:after="240"/>
        <w:jc w:val="center"/>
        <w:rPr>
          <w:rFonts w:ascii="Arial" w:hAnsi="Arial" w:cs="Arial"/>
          <w:b/>
          <w:color w:val="000000"/>
          <w:sz w:val="38"/>
        </w:rPr>
      </w:pPr>
      <w:commentRangeStart w:id="0"/>
      <w:commentRangeEnd w:id="0"/>
      <w:r>
        <w:rPr>
          <w:rStyle w:val="Refdecomentrio"/>
          <w:rFonts w:ascii="Arial" w:hAnsi="Arial" w:cs="Arial"/>
          <w:b/>
          <w:color w:val="000000"/>
          <w:sz w:val="38"/>
          <w:szCs w:val="20"/>
        </w:rPr>
        <w:commentReference w:id="0"/>
      </w:r>
    </w:p>
    <w:p w:rsidR="005F4021" w:rsidRDefault="005F4021" w14:paraId="36D5A5A2" w14:textId="77777777">
      <w:pPr>
        <w:pStyle w:val="Livre"/>
        <w:spacing w:before="240" w:after="240"/>
        <w:jc w:val="center"/>
        <w:rPr>
          <w:rFonts w:ascii="Arial" w:hAnsi="Arial" w:cs="Arial"/>
          <w:b/>
          <w:color w:val="000000"/>
          <w:sz w:val="38"/>
        </w:rPr>
      </w:pPr>
    </w:p>
    <w:p w:rsidR="005F4021" w:rsidRDefault="005F4021" w14:paraId="3D401B6F" w14:textId="77777777">
      <w:pPr>
        <w:pStyle w:val="Livre"/>
        <w:spacing w:before="240" w:after="240"/>
        <w:jc w:val="center"/>
      </w:pPr>
      <w:r w:rsidRPr="6ADFC180" w:rsidR="005F4021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</w:rPr>
        <w:t>Desenvolvedores/Analistas</w:t>
      </w:r>
    </w:p>
    <w:p w:rsidR="005F4021" w:rsidP="6ADFC180" w:rsidRDefault="005F4021" w14:paraId="46BD3A06" w14:textId="57D7FAB7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</w:pPr>
      <w:r w:rsidRPr="6ADFC180" w:rsidR="2D88536F">
        <w:rPr>
          <w:rFonts w:ascii="Arial" w:hAnsi="Arial" w:cs="Arial"/>
          <w:color w:val="000000" w:themeColor="text1" w:themeTint="FF" w:themeShade="FF"/>
          <w:sz w:val="28"/>
          <w:szCs w:val="28"/>
        </w:rPr>
        <w:t>Nicolas Sampaio Pinheiro</w:t>
      </w:r>
    </w:p>
    <w:p w:rsidR="005F4021" w:rsidP="6ADFC180" w:rsidRDefault="005F4021" w14:paraId="7F8F29B4" w14:textId="5EE4FDE3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  <w:rPr>
          <w:rFonts w:ascii="Arial" w:hAnsi="Arial" w:cs="Arial"/>
          <w:color w:val="000000" w:themeColor="text1" w:themeTint="FF" w:themeShade="FF"/>
          <w:sz w:val="28"/>
          <w:szCs w:val="28"/>
        </w:rPr>
      </w:pPr>
      <w:r w:rsidRPr="6ADFC180" w:rsidR="2D88536F">
        <w:rPr>
          <w:rFonts w:ascii="Arial" w:hAnsi="Arial" w:cs="Arial"/>
          <w:color w:val="000000" w:themeColor="text1" w:themeTint="FF" w:themeShade="FF"/>
          <w:sz w:val="28"/>
          <w:szCs w:val="28"/>
        </w:rPr>
        <w:t>Samuel Machado</w:t>
      </w:r>
    </w:p>
    <w:p w:rsidR="005F4021" w:rsidP="6ADFC180" w:rsidRDefault="005F4021" w14:paraId="403560BB" w14:textId="21283984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  <w:rPr>
          <w:rFonts w:ascii="Arial" w:hAnsi="Arial" w:cs="Arial"/>
          <w:color w:val="000000" w:themeColor="text1" w:themeTint="FF" w:themeShade="FF"/>
          <w:sz w:val="28"/>
          <w:szCs w:val="28"/>
        </w:rPr>
      </w:pPr>
      <w:r w:rsidRPr="6ADFC180" w:rsidR="2D88536F">
        <w:rPr>
          <w:rFonts w:ascii="Arial" w:hAnsi="Arial" w:cs="Arial"/>
          <w:color w:val="000000" w:themeColor="text1" w:themeTint="FF" w:themeShade="FF"/>
          <w:sz w:val="28"/>
          <w:szCs w:val="28"/>
        </w:rPr>
        <w:t>Samuel Mota</w:t>
      </w:r>
    </w:p>
    <w:p w:rsidR="005F4021" w:rsidP="6ADFC180" w:rsidRDefault="005F4021" w14:paraId="01EB9272" w14:textId="2B7203F6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  <w:rPr>
          <w:rFonts w:ascii="Arial" w:hAnsi="Arial" w:cs="Arial"/>
          <w:color w:val="000000" w:themeColor="text1" w:themeTint="FF" w:themeShade="FF"/>
          <w:sz w:val="28"/>
          <w:szCs w:val="28"/>
        </w:rPr>
      </w:pPr>
      <w:r w:rsidRPr="6ADFC180" w:rsidR="2D88536F">
        <w:rPr>
          <w:rFonts w:ascii="Arial" w:hAnsi="Arial" w:cs="Arial"/>
          <w:color w:val="000000" w:themeColor="text1" w:themeTint="FF" w:themeShade="FF"/>
          <w:sz w:val="28"/>
          <w:szCs w:val="28"/>
        </w:rPr>
        <w:t>Felipe William</w:t>
      </w:r>
    </w:p>
    <w:p w:rsidR="005F4021" w:rsidP="6ADFC180" w:rsidRDefault="005F4021" w14:paraId="6202E3A2" w14:textId="42980CB5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  <w:rPr>
          <w:rFonts w:ascii="Arial" w:hAnsi="Arial" w:cs="Arial"/>
          <w:color w:val="000000" w:themeColor="text1" w:themeTint="FF" w:themeShade="FF"/>
          <w:sz w:val="28"/>
          <w:szCs w:val="28"/>
        </w:rPr>
      </w:pPr>
      <w:r w:rsidRPr="6ADFC180" w:rsidR="2D88536F">
        <w:rPr>
          <w:rFonts w:ascii="Arial" w:hAnsi="Arial" w:cs="Arial"/>
          <w:color w:val="000000" w:themeColor="text1" w:themeTint="FF" w:themeShade="FF"/>
          <w:sz w:val="28"/>
          <w:szCs w:val="28"/>
        </w:rPr>
        <w:t>Hélio Pereira</w:t>
      </w:r>
      <w:r w:rsidRPr="6ADFC180" w:rsidR="005F4021">
        <w:rPr>
          <w:rFonts w:ascii="Arial" w:hAnsi="Arial" w:cs="Arial"/>
          <w:color w:val="000000" w:themeColor="text1" w:themeTint="FF" w:themeShade="FF"/>
          <w:sz w:val="28"/>
          <w:szCs w:val="28"/>
        </w:rPr>
        <w:t xml:space="preserve"> </w:t>
      </w:r>
    </w:p>
    <w:p w:rsidR="005F4021" w:rsidRDefault="005F4021" w14:paraId="23E3966B" w14:textId="77777777">
      <w:pPr>
        <w:jc w:val="center"/>
        <w:rPr>
          <w:rFonts w:ascii="Arial" w:hAnsi="Arial" w:cs="Arial"/>
          <w:color w:val="000000"/>
        </w:rPr>
      </w:pPr>
    </w:p>
    <w:p w:rsidR="005F4021" w:rsidRDefault="005F4021" w14:paraId="6D0E552B" w14:textId="77777777">
      <w:pPr>
        <w:pStyle w:val="Livre"/>
        <w:spacing w:before="60"/>
        <w:jc w:val="center"/>
        <w:rPr>
          <w:rFonts w:ascii="Arial" w:hAnsi="Arial" w:cs="Arial"/>
          <w:b/>
          <w:color w:val="000000"/>
          <w:sz w:val="22"/>
        </w:rPr>
      </w:pPr>
    </w:p>
    <w:p w:rsidR="005F4021" w:rsidRDefault="005F4021" w14:paraId="59E64BB4" w14:textId="77777777">
      <w:pPr>
        <w:pStyle w:val="Livre"/>
        <w:spacing w:before="60"/>
        <w:jc w:val="center"/>
        <w:rPr>
          <w:rFonts w:ascii="Arial" w:hAnsi="Arial" w:cs="Arial"/>
          <w:b/>
          <w:color w:val="000000"/>
          <w:sz w:val="22"/>
        </w:rPr>
      </w:pPr>
    </w:p>
    <w:p w:rsidR="005F4021" w:rsidRDefault="005F4021" w14:paraId="72F3269B" w14:textId="77777777">
      <w:pPr>
        <w:pStyle w:val="Livre"/>
        <w:spacing w:before="60"/>
        <w:jc w:val="center"/>
        <w:rPr>
          <w:rFonts w:ascii="Arial" w:hAnsi="Arial" w:cs="Arial"/>
          <w:b/>
          <w:color w:val="000000"/>
          <w:sz w:val="22"/>
        </w:rPr>
      </w:pPr>
    </w:p>
    <w:p w:rsidR="005F4021" w:rsidRDefault="005F4021" w14:paraId="751D0FED" w14:textId="77777777">
      <w:pPr>
        <w:pStyle w:val="Livre"/>
        <w:spacing w:before="60"/>
        <w:jc w:val="center"/>
        <w:rPr>
          <w:rFonts w:ascii="Arial" w:hAnsi="Arial" w:cs="Arial"/>
          <w:b/>
          <w:color w:val="000000"/>
          <w:sz w:val="22"/>
        </w:rPr>
      </w:pPr>
    </w:p>
    <w:p w:rsidR="005F4021" w:rsidRDefault="005F4021" w14:paraId="76F8EE9B" w14:textId="77777777">
      <w:pPr>
        <w:pStyle w:val="Livre"/>
        <w:spacing w:before="60"/>
        <w:jc w:val="center"/>
        <w:rPr>
          <w:rFonts w:ascii="Arial" w:hAnsi="Arial" w:cs="Arial"/>
          <w:b/>
          <w:color w:val="000000"/>
          <w:sz w:val="22"/>
        </w:rPr>
      </w:pPr>
    </w:p>
    <w:p w:rsidR="005F4021" w:rsidRDefault="005F4021" w14:paraId="46E6A5B9" w14:textId="77777777">
      <w:pPr>
        <w:pStyle w:val="Livre"/>
        <w:spacing w:before="60"/>
        <w:jc w:val="center"/>
        <w:rPr>
          <w:rFonts w:ascii="Arial" w:hAnsi="Arial" w:cs="Arial"/>
          <w:b/>
          <w:color w:val="000000"/>
          <w:sz w:val="22"/>
        </w:rPr>
      </w:pPr>
    </w:p>
    <w:p w:rsidR="005F4021" w:rsidRDefault="005F4021" w14:paraId="197075F6" w14:textId="77777777">
      <w:pPr>
        <w:pStyle w:val="Livre"/>
        <w:spacing w:before="60"/>
        <w:jc w:val="center"/>
        <w:rPr>
          <w:rFonts w:ascii="Arial" w:hAnsi="Arial" w:cs="Arial"/>
          <w:b/>
          <w:color w:val="000000"/>
          <w:sz w:val="22"/>
        </w:rPr>
      </w:pPr>
    </w:p>
    <w:p w:rsidR="005F4021" w:rsidRDefault="005F4021" w14:paraId="0A6A2A59" w14:textId="77777777">
      <w:pPr>
        <w:pStyle w:val="Livre"/>
        <w:spacing w:before="60"/>
        <w:jc w:val="center"/>
        <w:rPr>
          <w:rFonts w:ascii="Arial" w:hAnsi="Arial" w:cs="Arial"/>
          <w:b/>
          <w:color w:val="000000"/>
          <w:sz w:val="22"/>
        </w:rPr>
      </w:pPr>
    </w:p>
    <w:p w:rsidR="005F4021" w:rsidRDefault="005F4021" w14:paraId="25E752DA" w14:textId="77777777">
      <w:pPr>
        <w:pStyle w:val="Livre"/>
        <w:spacing w:before="60"/>
        <w:jc w:val="center"/>
        <w:rPr>
          <w:rFonts w:ascii="Arial" w:hAnsi="Arial" w:cs="Arial"/>
          <w:b/>
          <w:color w:val="000000"/>
          <w:sz w:val="22"/>
          <w:vertAlign w:val="subscript"/>
        </w:rPr>
      </w:pPr>
    </w:p>
    <w:p w:rsidR="005F4021" w:rsidRDefault="005F4021" w14:paraId="366249B7" w14:textId="77777777">
      <w:pPr>
        <w:pStyle w:val="Livre"/>
        <w:spacing w:before="60"/>
        <w:jc w:val="center"/>
        <w:rPr>
          <w:rFonts w:ascii="Arial" w:hAnsi="Arial" w:cs="Arial"/>
          <w:b/>
          <w:color w:val="000000"/>
          <w:sz w:val="22"/>
        </w:rPr>
      </w:pPr>
    </w:p>
    <w:p w:rsidR="005F4021" w:rsidRDefault="005F4021" w14:paraId="73B2C71F" w14:textId="77777777">
      <w:pPr>
        <w:pStyle w:val="Livre"/>
        <w:spacing w:before="60"/>
        <w:jc w:val="center"/>
        <w:rPr>
          <w:rFonts w:ascii="Arial" w:hAnsi="Arial" w:cs="Arial"/>
          <w:b/>
          <w:color w:val="000000"/>
          <w:sz w:val="22"/>
        </w:rPr>
      </w:pPr>
    </w:p>
    <w:p w:rsidR="005F4021" w:rsidRDefault="005F4021" w14:paraId="2C8DE1B4" w14:textId="77777777">
      <w:pPr>
        <w:pStyle w:val="Livre"/>
        <w:spacing w:before="60"/>
        <w:jc w:val="center"/>
        <w:rPr>
          <w:rFonts w:ascii="Arial" w:hAnsi="Arial" w:cs="Arial"/>
          <w:b/>
          <w:color w:val="000000"/>
          <w:sz w:val="22"/>
        </w:rPr>
      </w:pPr>
    </w:p>
    <w:p w:rsidR="005F4021" w:rsidRDefault="005F4021" w14:paraId="5A189087" w14:textId="77777777">
      <w:pPr>
        <w:pStyle w:val="Livre"/>
        <w:spacing w:before="60"/>
        <w:jc w:val="center"/>
        <w:rPr>
          <w:rFonts w:ascii="Arial" w:hAnsi="Arial" w:cs="Arial"/>
          <w:b/>
          <w:color w:val="000000"/>
          <w:sz w:val="22"/>
        </w:rPr>
      </w:pPr>
    </w:p>
    <w:p w:rsidR="005F4021" w:rsidRDefault="005F4021" w14:paraId="7B6D7896" w14:textId="77777777">
      <w:pPr>
        <w:pStyle w:val="Livre"/>
        <w:spacing w:before="60"/>
        <w:jc w:val="center"/>
        <w:rPr>
          <w:rFonts w:ascii="Arial" w:hAnsi="Arial" w:cs="Arial"/>
          <w:b/>
          <w:color w:val="000000"/>
          <w:sz w:val="22"/>
        </w:rPr>
      </w:pPr>
    </w:p>
    <w:p w:rsidR="005F4021" w:rsidRDefault="005F4021" w14:paraId="31B801C3" w14:textId="77777777">
      <w:pPr>
        <w:pStyle w:val="Livre"/>
        <w:spacing w:before="60"/>
        <w:jc w:val="center"/>
        <w:rPr>
          <w:rFonts w:ascii="Arial" w:hAnsi="Arial" w:cs="Arial"/>
          <w:b/>
          <w:color w:val="000000"/>
          <w:sz w:val="22"/>
        </w:rPr>
      </w:pPr>
    </w:p>
    <w:p w:rsidR="005F4021" w:rsidRDefault="005F4021" w14:paraId="7B2865A3" w14:textId="77777777">
      <w:pPr>
        <w:pStyle w:val="Livre"/>
        <w:spacing w:before="60"/>
        <w:jc w:val="center"/>
        <w:rPr>
          <w:rFonts w:ascii="Arial" w:hAnsi="Arial" w:cs="Arial"/>
          <w:b/>
          <w:color w:val="000000"/>
          <w:sz w:val="22"/>
        </w:rPr>
      </w:pPr>
    </w:p>
    <w:p w:rsidR="005F4021" w:rsidRDefault="005F4021" w14:paraId="57D00936" w14:textId="77777777">
      <w:pPr>
        <w:pStyle w:val="Livre"/>
        <w:spacing w:before="60"/>
        <w:jc w:val="center"/>
        <w:rPr>
          <w:rFonts w:ascii="Arial" w:hAnsi="Arial" w:cs="Arial"/>
          <w:b/>
          <w:color w:val="000000"/>
          <w:sz w:val="22"/>
        </w:rPr>
      </w:pPr>
    </w:p>
    <w:p w:rsidR="005F4021" w:rsidRDefault="005F4021" w14:paraId="62FE4524" w14:textId="77777777">
      <w:pPr>
        <w:pStyle w:val="Livre"/>
        <w:spacing w:before="60"/>
        <w:jc w:val="center"/>
      </w:pPr>
      <w:r>
        <w:rPr>
          <w:rFonts w:ascii="Arial" w:hAnsi="Arial" w:cs="Arial"/>
          <w:b/>
          <w:color w:val="000000"/>
          <w:sz w:val="24"/>
          <w:szCs w:val="24"/>
        </w:rPr>
        <w:t>Rio Branco – AC</w:t>
      </w:r>
    </w:p>
    <w:p w:rsidR="005F4021" w:rsidRDefault="005F4021" w14:paraId="4FAF5ED4" w14:textId="2E2119EF">
      <w:pPr>
        <w:pStyle w:val="Livre"/>
        <w:spacing w:before="60"/>
        <w:jc w:val="center"/>
        <w:sectPr w:rsidR="00000000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 w:orient="portrait"/>
          <w:pgMar w:top="1701" w:right="1134" w:bottom="1134" w:left="1701" w:header="1134" w:footer="720" w:gutter="0"/>
          <w:cols w:space="720"/>
          <w:docGrid w:linePitch="326"/>
        </w:sectPr>
      </w:pPr>
      <w:r w:rsidRPr="6ADFC180" w:rsidR="005F4021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20</w:t>
      </w:r>
      <w:r w:rsidRPr="6ADFC180" w:rsidR="005F4021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2</w:t>
      </w:r>
      <w:r w:rsidRPr="6ADFC180" w:rsidR="47D462B0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6</w:t>
      </w:r>
    </w:p>
    <w:p w:rsidR="005F4021" w:rsidRDefault="005F4021" w14:paraId="15D5C24F" w14:textId="77777777">
      <w:pPr>
        <w:pageBreakBefore/>
        <w:jc w:val="center"/>
      </w:pPr>
      <w:r>
        <w:rPr>
          <w:rFonts w:ascii="Arial" w:hAnsi="Arial" w:cs="Arial"/>
          <w:b/>
          <w:sz w:val="22"/>
        </w:rPr>
        <w:t>Histórico de Alterações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276"/>
        <w:gridCol w:w="992"/>
        <w:gridCol w:w="4536"/>
        <w:gridCol w:w="2000"/>
      </w:tblGrid>
      <w:tr w:rsidR="00000000" w14:paraId="5B1924EE" w14:textId="77777777"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DFDFDF"/>
          </w:tcPr>
          <w:p w:rsidR="005F4021" w:rsidRDefault="005F4021" w14:paraId="448C1BA1" w14:textId="77777777">
            <w:pPr>
              <w:pStyle w:val="Tabletext"/>
              <w:ind w:left="0"/>
              <w:jc w:val="center"/>
            </w:pPr>
            <w:r>
              <w:rPr>
                <w:b/>
                <w:sz w:val="22"/>
                <w:lang w:val="pt-BR"/>
              </w:rPr>
              <w:t>Data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DFDFDF"/>
          </w:tcPr>
          <w:p w:rsidR="005F4021" w:rsidRDefault="005F4021" w14:paraId="4E0CBB8A" w14:textId="77777777">
            <w:pPr>
              <w:pStyle w:val="Tabletext"/>
              <w:ind w:left="34"/>
              <w:jc w:val="center"/>
            </w:pPr>
            <w:r>
              <w:rPr>
                <w:b/>
                <w:sz w:val="22"/>
                <w:lang w:val="pt-BR"/>
              </w:rPr>
              <w:t>Versão</w:t>
            </w:r>
          </w:p>
        </w:tc>
        <w:tc>
          <w:tcPr>
            <w:tcW w:w="45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DFDFDF"/>
          </w:tcPr>
          <w:p w:rsidR="005F4021" w:rsidRDefault="005F4021" w14:paraId="598384FB" w14:textId="77777777">
            <w:pPr>
              <w:pStyle w:val="Tabletext"/>
              <w:ind w:left="34"/>
              <w:jc w:val="center"/>
            </w:pPr>
            <w:r>
              <w:rPr>
                <w:b/>
                <w:sz w:val="22"/>
                <w:lang w:val="pt-BR"/>
              </w:rPr>
              <w:t>Descrição</w:t>
            </w:r>
          </w:p>
        </w:tc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:rsidR="005F4021" w:rsidRDefault="005F4021" w14:paraId="259187F2" w14:textId="77777777">
            <w:pPr>
              <w:pStyle w:val="Tabletext"/>
              <w:ind w:left="30"/>
              <w:jc w:val="center"/>
            </w:pPr>
            <w:r>
              <w:rPr>
                <w:b/>
                <w:sz w:val="22"/>
                <w:lang w:val="pt-BR"/>
              </w:rPr>
              <w:t>Autor</w:t>
            </w:r>
          </w:p>
        </w:tc>
      </w:tr>
      <w:tr w:rsidR="00000000" w14:paraId="51EFEB3C" w14:textId="77777777"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6EAAAC61" w14:textId="77777777">
            <w:pPr>
              <w:pStyle w:val="Tabletext"/>
              <w:snapToGrid w:val="0"/>
              <w:ind w:left="0"/>
              <w:rPr>
                <w:rFonts w:ascii="Times" w:hAnsi="Times" w:cs="Times"/>
                <w:lang w:val="pt-BR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24A3F0FD" w14:textId="77777777">
            <w:pPr>
              <w:pStyle w:val="Tabletext"/>
              <w:snapToGrid w:val="0"/>
              <w:ind w:left="34"/>
              <w:rPr>
                <w:rFonts w:ascii="Times" w:hAnsi="Times" w:cs="Times"/>
                <w:lang w:val="pt-BR"/>
              </w:rPr>
            </w:pPr>
          </w:p>
        </w:tc>
        <w:tc>
          <w:tcPr>
            <w:tcW w:w="45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4060D52E" w14:textId="77777777">
            <w:pPr>
              <w:pStyle w:val="Tabletext"/>
              <w:snapToGrid w:val="0"/>
              <w:ind w:left="34"/>
              <w:rPr>
                <w:rFonts w:ascii="Times" w:hAnsi="Times" w:cs="Times"/>
                <w:lang w:val="pt-BR"/>
              </w:rPr>
            </w:pPr>
          </w:p>
        </w:tc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5F4021" w:rsidRDefault="005F4021" w14:paraId="5DDF132F" w14:textId="77777777">
            <w:pPr>
              <w:pStyle w:val="Tabletext"/>
              <w:snapToGrid w:val="0"/>
              <w:ind w:left="30"/>
              <w:rPr>
                <w:rFonts w:ascii="Times" w:hAnsi="Times" w:cs="Times"/>
                <w:lang w:val="pt-BR"/>
              </w:rPr>
            </w:pPr>
          </w:p>
        </w:tc>
      </w:tr>
      <w:tr w:rsidR="00000000" w14:paraId="7A6A1D4A" w14:textId="77777777"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7C202B9E" w14:textId="77777777">
            <w:pPr>
              <w:pStyle w:val="Tabletext"/>
              <w:snapToGrid w:val="0"/>
              <w:ind w:left="0"/>
              <w:rPr>
                <w:rFonts w:ascii="Times" w:hAnsi="Times" w:cs="Times"/>
                <w:lang w:val="pt-BR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79364FE5" w14:textId="77777777">
            <w:pPr>
              <w:pStyle w:val="Tabletext"/>
              <w:snapToGrid w:val="0"/>
              <w:ind w:left="34"/>
              <w:rPr>
                <w:rFonts w:ascii="Times" w:hAnsi="Times" w:cs="Times"/>
                <w:lang w:val="pt-BR"/>
              </w:rPr>
            </w:pPr>
          </w:p>
        </w:tc>
        <w:tc>
          <w:tcPr>
            <w:tcW w:w="45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33A3FC01" w14:textId="77777777">
            <w:pPr>
              <w:pStyle w:val="Tabletext"/>
              <w:snapToGrid w:val="0"/>
              <w:ind w:left="34"/>
              <w:rPr>
                <w:rFonts w:ascii="Times" w:hAnsi="Times" w:cs="Times"/>
                <w:lang w:val="pt-BR"/>
              </w:rPr>
            </w:pPr>
          </w:p>
        </w:tc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5F4021" w:rsidRDefault="005F4021" w14:paraId="350776EC" w14:textId="77777777">
            <w:pPr>
              <w:pStyle w:val="Tabletext"/>
              <w:snapToGrid w:val="0"/>
              <w:ind w:left="30"/>
              <w:rPr>
                <w:rFonts w:ascii="Times" w:hAnsi="Times" w:cs="Times"/>
                <w:lang w:val="pt-BR"/>
              </w:rPr>
            </w:pPr>
          </w:p>
        </w:tc>
      </w:tr>
      <w:tr w:rsidR="00000000" w14:paraId="3AC51DA9" w14:textId="77777777"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53F28CC1" w14:textId="77777777">
            <w:pPr>
              <w:pStyle w:val="Tabletext"/>
              <w:snapToGrid w:val="0"/>
              <w:ind w:left="0"/>
              <w:rPr>
                <w:rFonts w:ascii="Times" w:hAnsi="Times" w:cs="Times"/>
                <w:lang w:val="pt-BR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1B0E9F1C" w14:textId="77777777">
            <w:pPr>
              <w:pStyle w:val="Tabletext"/>
              <w:snapToGrid w:val="0"/>
              <w:ind w:left="41"/>
              <w:rPr>
                <w:rFonts w:ascii="Times" w:hAnsi="Times" w:cs="Times"/>
                <w:lang w:val="pt-BR"/>
              </w:rPr>
            </w:pPr>
          </w:p>
        </w:tc>
        <w:tc>
          <w:tcPr>
            <w:tcW w:w="45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1AFAA43B" w14:textId="77777777">
            <w:pPr>
              <w:pStyle w:val="Tabletext"/>
              <w:snapToGrid w:val="0"/>
              <w:ind w:left="18"/>
              <w:rPr>
                <w:rFonts w:ascii="Times" w:hAnsi="Times" w:cs="Times"/>
                <w:lang w:val="pt-BR"/>
              </w:rPr>
            </w:pPr>
          </w:p>
        </w:tc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5F4021" w:rsidRDefault="005F4021" w14:paraId="1C7B219C" w14:textId="77777777">
            <w:pPr>
              <w:pStyle w:val="Tabletext"/>
              <w:snapToGrid w:val="0"/>
              <w:ind w:left="42"/>
              <w:rPr>
                <w:rFonts w:ascii="Times" w:hAnsi="Times" w:cs="Times"/>
                <w:lang w:val="pt-BR"/>
              </w:rPr>
            </w:pPr>
          </w:p>
        </w:tc>
      </w:tr>
      <w:tr w:rsidR="00000000" w14:paraId="06F14270" w14:textId="77777777"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370FBAE1" w14:textId="77777777">
            <w:pPr>
              <w:pStyle w:val="Tabletext"/>
              <w:snapToGrid w:val="0"/>
              <w:ind w:left="0"/>
              <w:rPr>
                <w:rFonts w:ascii="Times" w:hAnsi="Times" w:cs="Times"/>
                <w:lang w:val="pt-BR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71812573" w14:textId="77777777">
            <w:pPr>
              <w:pStyle w:val="Tabletext"/>
              <w:snapToGrid w:val="0"/>
              <w:ind w:left="41"/>
              <w:rPr>
                <w:rFonts w:ascii="Times" w:hAnsi="Times" w:cs="Times"/>
                <w:lang w:val="pt-BR"/>
              </w:rPr>
            </w:pPr>
          </w:p>
        </w:tc>
        <w:tc>
          <w:tcPr>
            <w:tcW w:w="45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02869335" w14:textId="77777777">
            <w:pPr>
              <w:pStyle w:val="Tabletext"/>
              <w:snapToGrid w:val="0"/>
              <w:ind w:left="18"/>
              <w:rPr>
                <w:rFonts w:ascii="Times" w:hAnsi="Times" w:cs="Times"/>
                <w:lang w:val="pt-BR"/>
              </w:rPr>
            </w:pPr>
          </w:p>
        </w:tc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5F4021" w:rsidRDefault="005F4021" w14:paraId="7FCA176A" w14:textId="77777777">
            <w:pPr>
              <w:pStyle w:val="Tabletext"/>
              <w:snapToGrid w:val="0"/>
              <w:ind w:left="42"/>
              <w:rPr>
                <w:rFonts w:ascii="Times" w:hAnsi="Times" w:cs="Times"/>
                <w:lang w:val="pt-BR"/>
              </w:rPr>
            </w:pPr>
          </w:p>
        </w:tc>
      </w:tr>
      <w:tr w:rsidR="00000000" w14:paraId="66655340" w14:textId="77777777"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708E6FB7" w14:textId="77777777">
            <w:pPr>
              <w:pStyle w:val="Tabletext"/>
              <w:snapToGrid w:val="0"/>
              <w:ind w:left="0"/>
              <w:rPr>
                <w:rFonts w:ascii="Times" w:hAnsi="Times" w:cs="Times"/>
                <w:lang w:val="pt-BR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2360C60E" w14:textId="77777777">
            <w:pPr>
              <w:pStyle w:val="Tabletext"/>
              <w:snapToGrid w:val="0"/>
              <w:ind w:left="41"/>
              <w:rPr>
                <w:rFonts w:ascii="Times" w:hAnsi="Times" w:cs="Times"/>
                <w:lang w:val="pt-BR"/>
              </w:rPr>
            </w:pPr>
          </w:p>
        </w:tc>
        <w:tc>
          <w:tcPr>
            <w:tcW w:w="45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529AC341" w14:textId="77777777">
            <w:pPr>
              <w:pStyle w:val="Tabletext"/>
              <w:snapToGrid w:val="0"/>
              <w:ind w:left="18"/>
              <w:rPr>
                <w:rFonts w:ascii="Times" w:hAnsi="Times" w:cs="Times"/>
                <w:lang w:val="pt-BR"/>
              </w:rPr>
            </w:pPr>
          </w:p>
        </w:tc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5F4021" w:rsidRDefault="005F4021" w14:paraId="164168FC" w14:textId="77777777">
            <w:pPr>
              <w:pStyle w:val="Tabletext"/>
              <w:snapToGrid w:val="0"/>
              <w:ind w:left="42"/>
              <w:rPr>
                <w:rFonts w:ascii="Times" w:hAnsi="Times" w:cs="Times"/>
                <w:lang w:val="pt-BR"/>
              </w:rPr>
            </w:pPr>
          </w:p>
        </w:tc>
      </w:tr>
      <w:tr w:rsidR="00000000" w14:paraId="3B54060A" w14:textId="77777777"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5837B7EF" w14:textId="77777777">
            <w:pPr>
              <w:pStyle w:val="Tabletext"/>
              <w:snapToGrid w:val="0"/>
              <w:ind w:left="0"/>
              <w:rPr>
                <w:rFonts w:ascii="Times" w:hAnsi="Times" w:cs="Times"/>
                <w:lang w:val="pt-BR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6C982510" w14:textId="77777777">
            <w:pPr>
              <w:pStyle w:val="Tabletext"/>
              <w:snapToGrid w:val="0"/>
              <w:ind w:left="41"/>
              <w:rPr>
                <w:rFonts w:ascii="Times" w:hAnsi="Times" w:cs="Times"/>
                <w:lang w:val="pt-BR"/>
              </w:rPr>
            </w:pPr>
          </w:p>
        </w:tc>
        <w:tc>
          <w:tcPr>
            <w:tcW w:w="45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23D2BD77" w14:textId="77777777">
            <w:pPr>
              <w:pStyle w:val="Tabletext"/>
              <w:snapToGrid w:val="0"/>
              <w:ind w:left="18"/>
              <w:rPr>
                <w:rFonts w:ascii="Times" w:hAnsi="Times" w:cs="Times"/>
                <w:lang w:val="pt-BR"/>
              </w:rPr>
            </w:pPr>
          </w:p>
        </w:tc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5F4021" w:rsidRDefault="005F4021" w14:paraId="66BB525F" w14:textId="77777777">
            <w:pPr>
              <w:pStyle w:val="Tabletext"/>
              <w:snapToGrid w:val="0"/>
              <w:ind w:left="42"/>
              <w:rPr>
                <w:rFonts w:ascii="Times" w:hAnsi="Times" w:cs="Times"/>
                <w:lang w:val="pt-BR"/>
              </w:rPr>
            </w:pPr>
          </w:p>
        </w:tc>
      </w:tr>
      <w:tr w:rsidR="00000000" w14:paraId="7ADE3643" w14:textId="77777777"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21788D52" w14:textId="77777777">
            <w:pPr>
              <w:pStyle w:val="Tabletext"/>
              <w:snapToGrid w:val="0"/>
              <w:ind w:left="0"/>
              <w:rPr>
                <w:rFonts w:ascii="Times" w:hAnsi="Times" w:cs="Times"/>
                <w:lang w:val="pt-BR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28D2348B" w14:textId="77777777">
            <w:pPr>
              <w:pStyle w:val="Tabletext"/>
              <w:snapToGrid w:val="0"/>
              <w:ind w:left="41"/>
              <w:rPr>
                <w:rFonts w:ascii="Times" w:hAnsi="Times" w:cs="Times"/>
                <w:lang w:val="pt-BR"/>
              </w:rPr>
            </w:pPr>
          </w:p>
        </w:tc>
        <w:tc>
          <w:tcPr>
            <w:tcW w:w="45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2336835A" w14:textId="77777777">
            <w:pPr>
              <w:pStyle w:val="Tabletext"/>
              <w:snapToGrid w:val="0"/>
              <w:ind w:left="18"/>
              <w:rPr>
                <w:rFonts w:ascii="Times" w:hAnsi="Times" w:cs="Times"/>
                <w:lang w:val="pt-BR"/>
              </w:rPr>
            </w:pPr>
          </w:p>
        </w:tc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5F4021" w:rsidRDefault="005F4021" w14:paraId="7D59D8C7" w14:textId="77777777">
            <w:pPr>
              <w:pStyle w:val="Tabletext"/>
              <w:snapToGrid w:val="0"/>
              <w:ind w:left="42"/>
              <w:rPr>
                <w:rFonts w:ascii="Times" w:hAnsi="Times" w:cs="Times"/>
                <w:lang w:val="pt-BR"/>
              </w:rPr>
            </w:pPr>
          </w:p>
        </w:tc>
      </w:tr>
      <w:tr w:rsidR="00000000" w14:paraId="6B40C769" w14:textId="77777777"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39D49ECD" w14:textId="77777777">
            <w:pPr>
              <w:pStyle w:val="Tabletext"/>
              <w:snapToGrid w:val="0"/>
              <w:ind w:left="0"/>
              <w:rPr>
                <w:rFonts w:ascii="Times" w:hAnsi="Times" w:cs="Times"/>
                <w:lang w:val="pt-BR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2CDCFF0F" w14:textId="77777777">
            <w:pPr>
              <w:pStyle w:val="Tabletext"/>
              <w:snapToGrid w:val="0"/>
              <w:ind w:left="41"/>
              <w:rPr>
                <w:rFonts w:ascii="Times" w:hAnsi="Times" w:cs="Times"/>
                <w:lang w:val="pt-BR"/>
              </w:rPr>
            </w:pPr>
          </w:p>
        </w:tc>
        <w:tc>
          <w:tcPr>
            <w:tcW w:w="45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35319B19" w14:textId="77777777">
            <w:pPr>
              <w:pStyle w:val="Tabletext"/>
              <w:snapToGrid w:val="0"/>
              <w:ind w:left="18"/>
              <w:rPr>
                <w:rFonts w:ascii="Times" w:hAnsi="Times" w:cs="Times"/>
                <w:lang w:val="pt-BR"/>
              </w:rPr>
            </w:pPr>
          </w:p>
        </w:tc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5F4021" w:rsidRDefault="005F4021" w14:paraId="4B17CDD8" w14:textId="77777777">
            <w:pPr>
              <w:pStyle w:val="Tabletext"/>
              <w:snapToGrid w:val="0"/>
              <w:ind w:left="42"/>
              <w:rPr>
                <w:rFonts w:ascii="Times" w:hAnsi="Times" w:cs="Times"/>
                <w:lang w:val="pt-BR"/>
              </w:rPr>
            </w:pPr>
          </w:p>
        </w:tc>
      </w:tr>
      <w:tr w:rsidR="00000000" w14:paraId="2E4B88BF" w14:textId="77777777"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2F2EEF39" w14:textId="77777777">
            <w:pPr>
              <w:pStyle w:val="Tabletext"/>
              <w:snapToGrid w:val="0"/>
              <w:ind w:left="0"/>
              <w:rPr>
                <w:rFonts w:ascii="Times" w:hAnsi="Times" w:cs="Times"/>
                <w:lang w:val="pt-BR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369C1CB9" w14:textId="77777777">
            <w:pPr>
              <w:pStyle w:val="Tabletext"/>
              <w:snapToGrid w:val="0"/>
              <w:ind w:left="41"/>
              <w:rPr>
                <w:rFonts w:ascii="Times" w:hAnsi="Times" w:cs="Times"/>
                <w:lang w:val="pt-BR"/>
              </w:rPr>
            </w:pPr>
          </w:p>
        </w:tc>
        <w:tc>
          <w:tcPr>
            <w:tcW w:w="45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1E06B5D5" w14:textId="77777777">
            <w:pPr>
              <w:pStyle w:val="Tabletext"/>
              <w:snapToGrid w:val="0"/>
              <w:ind w:left="18"/>
              <w:rPr>
                <w:rFonts w:ascii="Times" w:hAnsi="Times" w:cs="Times"/>
                <w:lang w:val="pt-BR"/>
              </w:rPr>
            </w:pPr>
          </w:p>
        </w:tc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5F4021" w:rsidRDefault="005F4021" w14:paraId="027A70F1" w14:textId="77777777">
            <w:pPr>
              <w:pStyle w:val="Tabletext"/>
              <w:snapToGrid w:val="0"/>
              <w:ind w:left="42"/>
              <w:rPr>
                <w:rFonts w:ascii="Times" w:hAnsi="Times" w:cs="Times"/>
                <w:lang w:val="pt-BR"/>
              </w:rPr>
            </w:pPr>
          </w:p>
        </w:tc>
      </w:tr>
      <w:tr w:rsidR="00000000" w14:paraId="3B6EA619" w14:textId="77777777"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22C9CDE6" w14:textId="77777777">
            <w:pPr>
              <w:pStyle w:val="Tabletext"/>
              <w:snapToGrid w:val="0"/>
              <w:ind w:left="0"/>
              <w:rPr>
                <w:rFonts w:ascii="Times" w:hAnsi="Times" w:cs="Times"/>
                <w:lang w:val="pt-BR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32ECB81D" w14:textId="77777777">
            <w:pPr>
              <w:pStyle w:val="Tabletext"/>
              <w:snapToGrid w:val="0"/>
              <w:ind w:left="41"/>
              <w:rPr>
                <w:rFonts w:ascii="Times" w:hAnsi="Times" w:cs="Times"/>
                <w:lang w:val="pt-BR"/>
              </w:rPr>
            </w:pPr>
          </w:p>
        </w:tc>
        <w:tc>
          <w:tcPr>
            <w:tcW w:w="45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5F4021" w:rsidRDefault="005F4021" w14:paraId="3E5FF5EB" w14:textId="77777777">
            <w:pPr>
              <w:pStyle w:val="Tabletext"/>
              <w:snapToGrid w:val="0"/>
              <w:ind w:left="18"/>
              <w:rPr>
                <w:rFonts w:ascii="Times" w:hAnsi="Times" w:cs="Times"/>
                <w:lang w:val="pt-BR"/>
              </w:rPr>
            </w:pPr>
          </w:p>
        </w:tc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5F4021" w:rsidRDefault="005F4021" w14:paraId="026A19DB" w14:textId="77777777">
            <w:pPr>
              <w:pStyle w:val="Tabletext"/>
              <w:snapToGrid w:val="0"/>
              <w:ind w:left="42"/>
              <w:rPr>
                <w:rFonts w:ascii="Times" w:hAnsi="Times" w:cs="Times"/>
                <w:lang w:val="pt-BR"/>
              </w:rPr>
            </w:pPr>
          </w:p>
        </w:tc>
      </w:tr>
    </w:tbl>
    <w:p w:rsidR="005F4021" w:rsidRDefault="005F4021" w14:paraId="1EE6E820" w14:textId="77777777">
      <w:pPr>
        <w:spacing w:before="60"/>
        <w:jc w:val="center"/>
        <w:rPr>
          <w:rFonts w:ascii="Arial" w:hAnsi="Arial" w:cs="Arial"/>
          <w:b/>
          <w:color w:val="000000"/>
        </w:rPr>
      </w:pPr>
    </w:p>
    <w:p w:rsidR="005F4021" w:rsidRDefault="005F4021" w14:paraId="1B63D258" w14:textId="77777777">
      <w:pPr>
        <w:jc w:val="center"/>
        <w:rPr>
          <w:rFonts w:ascii="Arial" w:hAnsi="Arial" w:cs="Arial"/>
          <w:b/>
          <w:color w:val="000000"/>
        </w:rPr>
      </w:pPr>
    </w:p>
    <w:p w:rsidR="005F4021" w:rsidRDefault="005F4021" w14:paraId="5F892EB7" w14:textId="77777777">
      <w:pPr>
        <w:pageBreakBefore/>
        <w:numPr>
          <w:ilvl w:val="0"/>
          <w:numId w:val="4"/>
        </w:numPr>
        <w:spacing w:line="360" w:lineRule="auto"/>
        <w:rPr>
          <w:rFonts w:ascii="Arial" w:hAnsi="Arial" w:cs="Arial"/>
          <w:bCs/>
          <w:color w:val="000000"/>
        </w:rPr>
      </w:pPr>
      <w:r w:rsidRPr="6ADFC180" w:rsidR="005F4021">
        <w:rPr>
          <w:rFonts w:ascii="Arial" w:hAnsi="Arial" w:cs="Arial"/>
          <w:b w:val="1"/>
          <w:bCs w:val="1"/>
          <w:color w:val="000000" w:themeColor="text1" w:themeTint="FF" w:themeShade="FF"/>
        </w:rPr>
        <w:t>Análise do Problema</w:t>
      </w:r>
      <w:commentRangeStart w:id="1"/>
      <w:commentRangeEnd w:id="1"/>
      <w:r>
        <w:rPr>
          <w:rStyle w:val="CommentReference"/>
        </w:rPr>
        <w:commentReference w:id="1"/>
      </w:r>
    </w:p>
    <w:p w:rsidR="741E230B" w:rsidP="6ADFC180" w:rsidRDefault="741E230B" w14:paraId="6DBE0D2D" w14:textId="1F04251A">
      <w:pPr>
        <w:pStyle w:val="Normal"/>
        <w:spacing w:line="360" w:lineRule="auto"/>
        <w:ind w:firstLine="1134"/>
        <w:jc w:val="both"/>
      </w:pPr>
      <w:r w:rsidRPr="6ADFC180" w:rsidR="741E230B">
        <w:rPr>
          <w:rFonts w:ascii="Arial" w:hAnsi="Arial" w:eastAsia="Arial" w:cs="Arial"/>
          <w:noProof w:val="0"/>
          <w:sz w:val="24"/>
          <w:szCs w:val="24"/>
          <w:lang w:val="pt-BR"/>
        </w:rPr>
        <w:t>O problema central está na ausência de uma forma automatizada e padronizada de acesso às informações acadêmicas da UFAC, como cursos, disciplinas e ementas, que hoje se encontram dispersas em um portal web. Em aplicações institucionais, essas informações precisam ser constantemente reutilizadas — seja no cadastro de usuários, na gestão de projetos, na organização curricular ou em outros contextos acadêmicos — o que acaba exigindo cadastros manuais, manutenção recorrente e correções frequentes, gerando retrabalho e inconsistências entre diferentes sistemas. Embora o ementário disponibilize parte desses dados, ele não é completo nem estruturado para integração automática, o que impede seu uso direto como fonte confiável.</w:t>
      </w:r>
    </w:p>
    <w:p w:rsidR="005F4021" w:rsidRDefault="005F4021" w14:paraId="13D16D87" w14:textId="77777777">
      <w:pPr>
        <w:spacing w:line="360" w:lineRule="auto"/>
        <w:ind w:firstLine="1134"/>
        <w:jc w:val="both"/>
        <w:rPr>
          <w:rFonts w:ascii="Arial" w:hAnsi="Arial" w:cs="Arial"/>
          <w:bCs/>
          <w:color w:val="000000"/>
        </w:rPr>
      </w:pPr>
    </w:p>
    <w:p w:rsidR="005F4021" w:rsidRDefault="005F4021" w14:paraId="64638246" w14:textId="77777777">
      <w:pPr>
        <w:numPr>
          <w:ilvl w:val="0"/>
          <w:numId w:val="4"/>
        </w:numPr>
        <w:spacing w:line="360" w:lineRule="auto"/>
        <w:rPr>
          <w:rFonts w:ascii="Arial" w:hAnsi="Arial" w:cs="Arial"/>
          <w:bCs/>
          <w:color w:val="000000"/>
        </w:rPr>
      </w:pPr>
      <w:r w:rsidRPr="6ADFC180" w:rsidR="005F4021">
        <w:rPr>
          <w:rFonts w:ascii="Arial" w:hAnsi="Arial" w:cs="Arial"/>
          <w:b w:val="1"/>
          <w:bCs w:val="1"/>
          <w:color w:val="000000" w:themeColor="text1" w:themeTint="FF" w:themeShade="FF"/>
        </w:rPr>
        <w:t>Necessidades Básicas do Cliente</w:t>
      </w:r>
      <w:commentRangeStart w:id="2"/>
      <w:commentRangeEnd w:id="2"/>
      <w:r>
        <w:rPr>
          <w:rStyle w:val="CommentReference"/>
        </w:rPr>
        <w:commentReference w:id="2"/>
      </w:r>
    </w:p>
    <w:p w:rsidR="005F4021" w:rsidP="6ADFC180" w:rsidRDefault="005F4021" w14:paraId="310130F4" w14:textId="17BF4458">
      <w:pPr>
        <w:pStyle w:val="Normal"/>
        <w:spacing w:line="360" w:lineRule="auto"/>
        <w:rPr>
          <w:rFonts w:ascii="Arial" w:hAnsi="Arial" w:cs="Arial"/>
          <w:b w:val="1"/>
          <w:bCs w:val="1"/>
          <w:color w:val="000000"/>
          <w:sz w:val="22"/>
          <w:szCs w:val="22"/>
        </w:rPr>
      </w:pPr>
      <w:r w:rsidRPr="6ADFC180" w:rsidR="622D7047">
        <w:rPr>
          <w:rFonts w:ascii="Arial" w:hAnsi="Arial" w:eastAsia="Arial" w:cs="Arial"/>
          <w:noProof w:val="0"/>
          <w:sz w:val="22"/>
          <w:szCs w:val="22"/>
          <w:lang w:val="pt-BR"/>
        </w:rPr>
        <w:t>O cliente, nesse caso, desenvolvedores de softwares que estão em pro</w:t>
      </w:r>
      <w:r w:rsidRPr="6ADFC180" w:rsidR="35AE63A8">
        <w:rPr>
          <w:rFonts w:ascii="Arial" w:hAnsi="Arial" w:eastAsia="Arial" w:cs="Arial"/>
          <w:noProof w:val="0"/>
          <w:sz w:val="22"/>
          <w:szCs w:val="22"/>
          <w:lang w:val="pt-BR"/>
        </w:rPr>
        <w:t>cesso de desenvolvimento de aplicações institucionais ou acadêmicas voltadas a Universidade Federal do Acre</w:t>
      </w:r>
      <w:r w:rsidRPr="6ADFC180" w:rsidR="622D7047">
        <w:rPr>
          <w:rFonts w:ascii="Arial" w:hAnsi="Arial" w:eastAsia="Arial" w:cs="Arial"/>
          <w:noProof w:val="0"/>
          <w:sz w:val="22"/>
          <w:szCs w:val="22"/>
          <w:lang w:val="pt-BR"/>
        </w:rPr>
        <w:t>,</w:t>
      </w:r>
      <w:r w:rsidRPr="6ADFC180" w:rsidR="622D704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6ADFC180" w:rsidR="7A028DC6">
        <w:rPr>
          <w:rFonts w:ascii="Arial" w:hAnsi="Arial" w:eastAsia="Arial" w:cs="Arial"/>
          <w:noProof w:val="0"/>
          <w:sz w:val="22"/>
          <w:szCs w:val="22"/>
          <w:lang w:val="pt-BR"/>
        </w:rPr>
        <w:t>necessitam</w:t>
      </w:r>
      <w:r w:rsidRPr="6ADFC180" w:rsidR="622D704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de uma forma simples e confiável de obter informações acadêmicas</w:t>
      </w:r>
      <w:r w:rsidRPr="6ADFC180" w:rsidR="29A623C6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6ADFC180" w:rsidR="13EC711D">
        <w:rPr>
          <w:rFonts w:ascii="Arial" w:hAnsi="Arial" w:eastAsia="Arial" w:cs="Arial"/>
          <w:noProof w:val="0"/>
          <w:sz w:val="22"/>
          <w:szCs w:val="22"/>
          <w:lang w:val="pt-BR"/>
        </w:rPr>
        <w:t>dela, s</w:t>
      </w:r>
      <w:r w:rsidRPr="6ADFC180" w:rsidR="622D7047">
        <w:rPr>
          <w:rFonts w:ascii="Arial" w:hAnsi="Arial" w:eastAsia="Arial" w:cs="Arial"/>
          <w:noProof w:val="0"/>
          <w:sz w:val="22"/>
          <w:szCs w:val="22"/>
          <w:lang w:val="pt-BR"/>
        </w:rPr>
        <w:t>em ter que manter cadastros manuais, copiar dados de páginas web ou lidar com inconsistências entre sistemas. A necessidade básica é consumir dados em um formato estruturado, previsível e padroniz</w:t>
      </w:r>
      <w:r w:rsidRPr="6ADFC180" w:rsidR="622D704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ado, como JSON, por meio de </w:t>
      </w:r>
      <w:r w:rsidRPr="6ADFC180" w:rsidR="622D7047">
        <w:rPr>
          <w:rFonts w:ascii="Arial" w:hAnsi="Arial" w:eastAsia="Arial" w:cs="Arial"/>
          <w:noProof w:val="0"/>
          <w:sz w:val="22"/>
          <w:szCs w:val="22"/>
          <w:lang w:val="pt-BR"/>
        </w:rPr>
        <w:t>endpoints</w:t>
      </w:r>
      <w:r w:rsidRPr="6ADFC180" w:rsidR="622D704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estáveis que retornem cursos, disciplinas, currículos e ementas com identificadores claros e campos consistentes.</w:t>
      </w:r>
    </w:p>
    <w:p w:rsidR="005F4021" w:rsidRDefault="005F4021" w14:paraId="15BFDB02" w14:textId="77777777">
      <w:pPr>
        <w:numPr>
          <w:ilvl w:val="0"/>
          <w:numId w:val="4"/>
        </w:numPr>
        <w:spacing w:line="360" w:lineRule="auto"/>
        <w:rPr>
          <w:rFonts w:ascii="Arial" w:hAnsi="Arial" w:cs="Arial"/>
          <w:bCs/>
          <w:color w:val="000000"/>
        </w:rPr>
      </w:pPr>
      <w:r w:rsidRPr="6ADFC180" w:rsidR="005F4021">
        <w:rPr>
          <w:rFonts w:ascii="Arial" w:hAnsi="Arial" w:cs="Arial"/>
          <w:b w:val="1"/>
          <w:bCs w:val="1"/>
          <w:color w:val="000000" w:themeColor="text1" w:themeTint="FF" w:themeShade="FF"/>
        </w:rPr>
        <w:t>Estudo de Viabilidade</w:t>
      </w:r>
      <w:commentRangeStart w:id="3"/>
      <w:commentRangeEnd w:id="3"/>
      <w:r>
        <w:rPr>
          <w:rStyle w:val="CommentReference"/>
        </w:rPr>
        <w:commentReference w:id="3"/>
      </w:r>
    </w:p>
    <w:p w:rsidR="005F4021" w:rsidP="6ADFC180" w:rsidRDefault="005F4021" w14:paraId="7C419172" w14:textId="30F2F1A7">
      <w:pPr>
        <w:pStyle w:val="Normal"/>
        <w:spacing w:line="360" w:lineRule="auto"/>
        <w:ind w:firstLine="1134"/>
        <w:jc w:val="both"/>
      </w:pPr>
      <w:r w:rsidRPr="6ADFC180" w:rsidR="3DDF0D49">
        <w:rPr>
          <w:rFonts w:ascii="Arial" w:hAnsi="Arial" w:eastAsia="Arial" w:cs="Arial"/>
          <w:noProof w:val="0"/>
          <w:sz w:val="24"/>
          <w:szCs w:val="24"/>
          <w:lang w:val="pt-BR"/>
        </w:rPr>
        <w:t>O projeto indica que sua implementação é adequada e sustentável dentro do contexto institucional. Do ponto de vista técnico, a estrutura pública do ementário da UFAC possibilita a extração automatizada dos dados, e as tecnologias necessárias para construir a API são gratuitas, consolidadas e amplamente utilizadas, o que reduz riscos de implementação. Eventuais desafios, como inconsistências ou alterações no portal, podem ser tratados com uma arquitetura que separa a coleta de dados da camada de consumo, garantindo maior estabilidade ao sistema.</w:t>
      </w:r>
    </w:p>
    <w:p w:rsidR="005F4021" w:rsidRDefault="005F4021" w14:paraId="7A75CBAE" w14:textId="77777777">
      <w:pPr>
        <w:pStyle w:val="WW-Default"/>
        <w:spacing w:line="360" w:lineRule="auto"/>
        <w:ind w:firstLine="1134"/>
        <w:jc w:val="both"/>
        <w:rPr>
          <w:rFonts w:ascii="Arial" w:hAnsi="Arial" w:cs="Arial"/>
        </w:rPr>
      </w:pPr>
    </w:p>
    <w:p w:rsidR="005F4021" w:rsidRDefault="005F4021" w14:paraId="1413C96D" w14:textId="77777777">
      <w:pPr>
        <w:pStyle w:val="WW-Default"/>
        <w:spacing w:line="360" w:lineRule="auto"/>
        <w:ind w:left="709"/>
        <w:jc w:val="both"/>
      </w:pPr>
      <w:r w:rsidRPr="6ADFC180" w:rsidR="005F4021">
        <w:rPr>
          <w:rFonts w:ascii="Arial" w:hAnsi="Arial" w:cs="Arial"/>
          <w:b w:val="1"/>
          <w:bCs w:val="1"/>
          <w:sz w:val="22"/>
          <w:szCs w:val="22"/>
        </w:rPr>
        <w:t xml:space="preserve">3.1. </w:t>
      </w:r>
      <w:r w:rsidRPr="6ADFC180" w:rsidR="005F4021">
        <w:rPr>
          <w:rFonts w:ascii="Arial" w:hAnsi="Arial" w:cs="Arial"/>
          <w:b w:val="1"/>
          <w:bCs w:val="1"/>
        </w:rPr>
        <w:t>Viabilidade Técnica</w:t>
      </w:r>
    </w:p>
    <w:p w:rsidR="005F4021" w:rsidP="6ADFC180" w:rsidRDefault="005F4021" w14:paraId="56230DC6" w14:textId="1C94CBCF">
      <w:pPr>
        <w:pStyle w:val="Normal"/>
        <w:spacing w:line="360" w:lineRule="auto"/>
        <w:ind w:firstLine="1134"/>
        <w:jc w:val="both"/>
      </w:pPr>
      <w:r w:rsidRPr="6ADFC180" w:rsidR="74DD480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 viabilidade técnica do projeto é elevada, pois a solução se apoia em recursos já existentes e amplamente dominados no desenvolvimento de software. O ementário da UFAC é acessível publicamente e apresenta uma estrutura navegável e previsível, o que permite a extração automatizada das </w:t>
      </w:r>
      <w:r w:rsidRPr="6ADFC180" w:rsidR="74DD4800">
        <w:rPr>
          <w:rFonts w:ascii="Arial" w:hAnsi="Arial" w:eastAsia="Arial" w:cs="Arial"/>
          <w:noProof w:val="0"/>
          <w:sz w:val="24"/>
          <w:szCs w:val="24"/>
          <w:u w:val="none"/>
          <w:lang w:val="pt-BR"/>
        </w:rPr>
        <w:t>informações</w:t>
      </w:r>
      <w:r w:rsidRPr="6ADFC180" w:rsidR="74DD480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por meio de técnicas consolidadas de coleta e processamento de dados. Além disso, as tecnologias necessárias para implementar a API — como frameworks para desenvolvimento de serviços web, bibliotecas de extração de conteúdo, bancos de dados e ferramentas de documentação — são estáveis, gratuitas e amplamente utilizadas, reduzindo riscos de incompatibilidade ou obsolescência. Embora existam desafios técnicos, como possíveis mudanças na estrutura do ementário ou a presença de dados incompletos, esses fatores são considerados controláveis por meio de</w:t>
      </w:r>
      <w:r w:rsidRPr="6ADFC180" w:rsidR="1335374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6ADFC180" w:rsidR="74DD4800">
        <w:rPr>
          <w:rFonts w:ascii="Arial" w:hAnsi="Arial" w:eastAsia="Arial" w:cs="Arial"/>
          <w:noProof w:val="0"/>
          <w:sz w:val="24"/>
          <w:szCs w:val="24"/>
          <w:lang w:val="pt-BR"/>
        </w:rPr>
        <w:t>versionamento e manutenção periódica. Assim, o projeto apresenta condições técnicas favoráveis para sua implementação e sustentação ao longo do tempo.</w:t>
      </w:r>
    </w:p>
    <w:p w:rsidR="005F4021" w:rsidRDefault="005F4021" w14:paraId="19D44118" w14:textId="77777777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:rsidR="005F4021" w:rsidRDefault="005F4021" w14:paraId="7ED1F93A" w14:textId="77777777">
      <w:pPr>
        <w:spacing w:line="360" w:lineRule="auto"/>
        <w:ind w:left="709"/>
        <w:jc w:val="both"/>
      </w:pPr>
      <w:r>
        <w:rPr>
          <w:rFonts w:ascii="Arial" w:hAnsi="Arial" w:cs="Arial"/>
          <w:b/>
          <w:color w:val="000000"/>
        </w:rPr>
        <w:t>3.2. Viabilidade Econômica</w:t>
      </w:r>
    </w:p>
    <w:p w:rsidR="005F4021" w:rsidP="6ADFC180" w:rsidRDefault="005F4021" w14:paraId="58531929" w14:textId="5C003662">
      <w:pPr>
        <w:pStyle w:val="Normal"/>
        <w:spacing w:line="360" w:lineRule="auto"/>
        <w:ind w:firstLine="0"/>
        <w:jc w:val="both"/>
        <w:rPr>
          <w:rFonts w:ascii="Arial" w:hAnsi="Arial" w:cs="Arial"/>
          <w:color w:val="000000" w:themeColor="text1" w:themeTint="FF" w:themeShade="FF"/>
        </w:rPr>
      </w:pPr>
      <w:r w:rsidRPr="6ADFC180" w:rsidR="724EB7E5">
        <w:rPr>
          <w:rFonts w:ascii="Arial" w:hAnsi="Arial" w:eastAsia="Arial" w:cs="Arial"/>
          <w:noProof w:val="0"/>
          <w:sz w:val="24"/>
          <w:szCs w:val="24"/>
          <w:lang w:val="pt-BR"/>
        </w:rPr>
        <w:t>A viabilidade econômica do projeto é alta, pois não há custos financeiros envolvidos em sua implementação. Todas as ferramentas, tecnologias e fontes de dados utilizadas são gratuitas, incluindo o ementário da UFAC. O principal investimento é o tempo de desenvolvimento, que se justifica pela redução de retrabalho, da manutenção manual e dos erros em aplicações institucionais. Dessa forma, o projeto gera economia indireta de recursos humanos e aumenta a eficiência no desenvolvimento e manutenção de sistemas.</w:t>
      </w:r>
    </w:p>
    <w:p w:rsidR="005F4021" w:rsidRDefault="005F4021" w14:paraId="06F913BD" w14:textId="77777777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:rsidR="005F4021" w:rsidRDefault="005F4021" w14:paraId="1C76E4F9" w14:textId="77777777">
      <w:pPr>
        <w:spacing w:line="360" w:lineRule="auto"/>
        <w:ind w:left="720"/>
        <w:jc w:val="both"/>
      </w:pPr>
      <w:r>
        <w:rPr>
          <w:rFonts w:ascii="Arial" w:hAnsi="Arial" w:cs="Arial"/>
          <w:b/>
          <w:color w:val="000000"/>
        </w:rPr>
        <w:t>3.3. Viabilidade Legal</w:t>
      </w:r>
    </w:p>
    <w:p w:rsidR="005F4021" w:rsidP="6ADFC180" w:rsidRDefault="005F4021" w14:paraId="183AD77C" w14:textId="4CC33EAB">
      <w:pPr>
        <w:spacing w:line="360" w:lineRule="auto"/>
        <w:ind w:firstLine="1134"/>
        <w:jc w:val="both"/>
        <w:rPr>
          <w:rFonts w:ascii="Arial" w:hAnsi="Arial" w:cs="Arial"/>
          <w:color w:val="000000" w:themeColor="text1" w:themeTint="FF" w:themeShade="FF"/>
        </w:rPr>
      </w:pPr>
      <w:r w:rsidRPr="6ADFC180" w:rsidR="3A40B98C">
        <w:rPr>
          <w:rFonts w:ascii="Arial" w:hAnsi="Arial" w:cs="Arial"/>
          <w:color w:val="000000" w:themeColor="text1" w:themeTint="FF" w:themeShade="FF"/>
        </w:rPr>
        <w:t>Todas as informações extraídas e disponibilizadas nessa API proposta estão disponíveis em um site aberto ao públic</w:t>
      </w:r>
      <w:r w:rsidRPr="6ADFC180" w:rsidR="1F98E2BB">
        <w:rPr>
          <w:rFonts w:ascii="Arial" w:hAnsi="Arial" w:cs="Arial"/>
          <w:color w:val="000000" w:themeColor="text1" w:themeTint="FF" w:themeShade="FF"/>
        </w:rPr>
        <w:t>o, ou seja</w:t>
      </w:r>
      <w:r w:rsidRPr="6ADFC180" w:rsidR="65184A77">
        <w:rPr>
          <w:rFonts w:ascii="Arial" w:hAnsi="Arial" w:cs="Arial"/>
          <w:color w:val="000000" w:themeColor="text1" w:themeTint="FF" w:themeShade="FF"/>
        </w:rPr>
        <w:t xml:space="preserve">, nenhum termo de privacidade ou de limite de acesso será violado, nem mesmo </w:t>
      </w:r>
      <w:r w:rsidRPr="6ADFC180" w:rsidR="5533292E">
        <w:rPr>
          <w:rFonts w:ascii="Arial" w:hAnsi="Arial" w:cs="Arial"/>
          <w:color w:val="000000" w:themeColor="text1" w:themeTint="FF" w:themeShade="FF"/>
        </w:rPr>
        <w:t>terá exposição de dados sensíveis.</w:t>
      </w:r>
    </w:p>
    <w:p w:rsidR="005F4021" w:rsidRDefault="005F4021" w14:paraId="24697E46" w14:textId="77777777">
      <w:pPr>
        <w:rPr>
          <w:rFonts w:ascii="Arial" w:hAnsi="Arial" w:cs="Arial"/>
          <w:b/>
          <w:bCs/>
          <w:color w:val="000000"/>
          <w:szCs w:val="28"/>
        </w:rPr>
      </w:pPr>
    </w:p>
    <w:p w:rsidR="005F4021" w:rsidRDefault="005F4021" w14:paraId="7E1E0F2E" w14:textId="77777777">
      <w:pPr>
        <w:numPr>
          <w:ilvl w:val="0"/>
          <w:numId w:val="4"/>
        </w:numPr>
        <w:spacing w:line="360" w:lineRule="auto"/>
        <w:rPr>
          <w:rFonts w:ascii="Arial" w:hAnsi="Arial" w:cs="Arial"/>
          <w:bCs/>
          <w:color w:val="000000"/>
        </w:rPr>
      </w:pPr>
      <w:r w:rsidRPr="6ADFC180" w:rsidR="005F4021">
        <w:rPr>
          <w:rFonts w:ascii="Arial" w:hAnsi="Arial" w:cs="Arial"/>
          <w:b w:val="1"/>
          <w:bCs w:val="1"/>
          <w:color w:val="000000" w:themeColor="text1" w:themeTint="FF" w:themeShade="FF"/>
        </w:rPr>
        <w:t>Missão do Software</w:t>
      </w:r>
      <w:commentRangeStart w:id="4"/>
      <w:commentRangeEnd w:id="4"/>
      <w:r>
        <w:rPr>
          <w:rStyle w:val="CommentReference"/>
        </w:rPr>
        <w:commentReference w:id="4"/>
      </w:r>
    </w:p>
    <w:p w:rsidR="32611BB3" w:rsidP="6ADFC180" w:rsidRDefault="32611BB3" w14:paraId="4DC458B3" w14:textId="7861D80D">
      <w:pPr>
        <w:pStyle w:val="Normal"/>
        <w:spacing w:line="360" w:lineRule="auto"/>
        <w:ind w:firstLine="1134"/>
        <w:jc w:val="both"/>
      </w:pPr>
      <w:r w:rsidRPr="6ADFC180" w:rsidR="32611BB3">
        <w:rPr>
          <w:rFonts w:ascii="Arial" w:hAnsi="Arial" w:eastAsia="Arial" w:cs="Arial"/>
          <w:noProof w:val="0"/>
          <w:sz w:val="24"/>
          <w:szCs w:val="24"/>
          <w:lang w:val="pt-BR"/>
        </w:rPr>
        <w:t>A missão do software é tornar as informações acadêmicas da UFAC acessíveis de forma automática, estruturada e reutilizável, convertendo os dados do ementário institucional em respostas padronizadas para consumo por aplicações e serviços. Ao atuar como uma camada de integração, a solução facilita o desenvolvimento de aplicações institucionais, melhora a padronização das informações utilizadas no ecossistema da universidade e contribui para maior eficiência na construção e manutenção de softwares que dependem desses dados.</w:t>
      </w:r>
    </w:p>
    <w:p w:rsidR="005F4021" w:rsidRDefault="005F4021" w14:paraId="4ADAB5C1" w14:textId="77777777">
      <w:pPr>
        <w:ind w:firstLine="570"/>
        <w:rPr>
          <w:rFonts w:ascii="Arial" w:hAnsi="Arial" w:cs="Arial"/>
          <w:color w:val="000000"/>
        </w:rPr>
      </w:pPr>
    </w:p>
    <w:p w:rsidR="005F4021" w:rsidRDefault="005F4021" w14:paraId="437B8F92" w14:textId="77777777">
      <w:pPr>
        <w:numPr>
          <w:ilvl w:val="0"/>
          <w:numId w:val="4"/>
        </w:numPr>
        <w:rPr>
          <w:rFonts w:ascii="Arial" w:hAnsi="Arial" w:cs="Arial"/>
          <w:b/>
          <w:bCs/>
          <w:color w:val="000000"/>
          <w:szCs w:val="28"/>
        </w:rPr>
      </w:pPr>
      <w:r>
        <w:rPr>
          <w:rFonts w:ascii="Arial" w:hAnsi="Arial" w:cs="Arial"/>
          <w:b/>
          <w:bCs/>
          <w:color w:val="000000"/>
          <w:szCs w:val="28"/>
        </w:rPr>
        <w:t>Limites do Sistema</w:t>
      </w:r>
      <w:commentRangeStart w:id="5"/>
      <w:commentRangeEnd w:id="5"/>
      <w:r>
        <w:rPr>
          <w:rStyle w:val="Refdecomentrio"/>
          <w:rFonts w:ascii="Arial" w:hAnsi="Arial" w:cs="Arial"/>
          <w:b/>
          <w:bCs/>
          <w:color w:val="000000"/>
          <w:sz w:val="24"/>
          <w:szCs w:val="28"/>
        </w:rPr>
        <w:commentReference w:id="5"/>
      </w:r>
    </w:p>
    <w:p w:rsidR="005F4021" w:rsidRDefault="005F4021" w14:paraId="763FA170" w14:textId="77777777">
      <w:pPr>
        <w:rPr>
          <w:rFonts w:ascii="Arial" w:hAnsi="Arial" w:cs="Arial"/>
          <w:b/>
          <w:bCs/>
          <w:color w:val="000000"/>
          <w:szCs w:val="28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788"/>
        <w:gridCol w:w="3403"/>
        <w:gridCol w:w="5106"/>
      </w:tblGrid>
      <w:tr w:rsidR="00000000" w:rsidTr="6ADFC180" w14:paraId="419B3A24" w14:textId="77777777">
        <w:tc>
          <w:tcPr>
            <w:tcW w:w="7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  <w:vAlign w:val="center"/>
          </w:tcPr>
          <w:p w:rsidR="005F4021" w:rsidRDefault="005F4021" w14:paraId="022137E2" w14:textId="77777777">
            <w:pPr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Cs w:val="28"/>
              </w:rPr>
              <w:t>ID</w:t>
            </w:r>
          </w:p>
        </w:tc>
        <w:tc>
          <w:tcPr>
            <w:tcW w:w="340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  <w:vAlign w:val="center"/>
          </w:tcPr>
          <w:p w:rsidR="005F4021" w:rsidRDefault="005F4021" w14:paraId="4F6985AF" w14:textId="77777777">
            <w:pPr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Cs w:val="28"/>
              </w:rPr>
              <w:t>Funcionalidade</w:t>
            </w:r>
          </w:p>
        </w:tc>
        <w:tc>
          <w:tcPr>
            <w:tcW w:w="51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F4021" w:rsidRDefault="005F4021" w14:paraId="1E3A6757" w14:textId="77777777">
            <w:pPr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Cs w:val="28"/>
              </w:rPr>
              <w:t>Justificativa</w:t>
            </w:r>
          </w:p>
        </w:tc>
      </w:tr>
      <w:tr w:rsidR="00000000" w:rsidTr="6ADFC180" w14:paraId="5FB0FA83" w14:textId="77777777">
        <w:tc>
          <w:tcPr>
            <w:tcW w:w="7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  <w:vAlign w:val="center"/>
          </w:tcPr>
          <w:p w:rsidR="005F4021" w:rsidRDefault="005F4021" w14:paraId="7B124021" w14:textId="77777777">
            <w:pPr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Cs w:val="28"/>
              </w:rPr>
              <w:t>L1</w:t>
            </w:r>
          </w:p>
        </w:tc>
        <w:tc>
          <w:tcPr>
            <w:tcW w:w="340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  <w:vAlign w:val="center"/>
          </w:tcPr>
          <w:p w:rsidR="005F4021" w:rsidP="6ADFC180" w:rsidRDefault="005F4021" w14:paraId="06333604" w14:textId="0930831E">
            <w:pPr>
              <w:pStyle w:val="Normal"/>
              <w:snapToGrid w:val="0"/>
              <w:jc w:val="both"/>
            </w:pPr>
            <w:r w:rsidRPr="6ADFC180" w:rsidR="48B68F27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Atualização automática em tempo real das informações acadêmicas</w:t>
            </w:r>
          </w:p>
        </w:tc>
        <w:tc>
          <w:tcPr>
            <w:tcW w:w="51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F4021" w:rsidP="6ADFC180" w:rsidRDefault="005F4021" w14:paraId="75ABED06" w14:textId="618D268A">
            <w:pPr>
              <w:pStyle w:val="Normal"/>
              <w:snapToGrid w:val="0"/>
              <w:jc w:val="both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ADFC180" w:rsidR="48B68F27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não realiza consultas ao ementário da UFAC em tempo real, pois a fonte original não foi projetada para consumo contínuo por aplicações externas e pode apresentar instabilidades ou restrições de acesso. As informações são coletadas por meio de processos de sincronização periódicos e armazenadas localmente.</w:t>
            </w:r>
          </w:p>
        </w:tc>
      </w:tr>
      <w:tr w:rsidR="6ADFC180" w:rsidTr="6ADFC180" w14:paraId="5CC2D59E">
        <w:trPr>
          <w:trHeight w:val="300"/>
        </w:trPr>
        <w:tc>
          <w:tcPr>
            <w:tcW w:w="7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  <w:vAlign w:val="center"/>
          </w:tcPr>
          <w:p w:rsidR="6BF5389F" w:rsidP="6ADFC180" w:rsidRDefault="6BF5389F" w14:paraId="0390A24F" w14:textId="7161F49D">
            <w:pPr>
              <w:pStyle w:val="Normal"/>
              <w:jc w:val="center"/>
              <w:rPr>
                <w:rFonts w:ascii="Arial" w:hAnsi="Arial" w:cs="Arial"/>
                <w:b w:val="1"/>
                <w:bCs w:val="1"/>
                <w:color w:val="000000" w:themeColor="text1" w:themeTint="FF" w:themeShade="FF"/>
              </w:rPr>
            </w:pPr>
            <w:r w:rsidRPr="6ADFC180" w:rsidR="6BF5389F">
              <w:rPr>
                <w:rFonts w:ascii="Arial" w:hAnsi="Arial" w:cs="Arial"/>
                <w:b w:val="1"/>
                <w:bCs w:val="1"/>
                <w:color w:val="000000" w:themeColor="text1" w:themeTint="FF" w:themeShade="FF"/>
              </w:rPr>
              <w:t>L2</w:t>
            </w:r>
          </w:p>
        </w:tc>
        <w:tc>
          <w:tcPr>
            <w:tcW w:w="340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  <w:vAlign w:val="center"/>
          </w:tcPr>
          <w:p w:rsidR="6BF5389F" w:rsidP="6ADFC180" w:rsidRDefault="6BF5389F" w14:paraId="7278A5FC" w14:textId="0A410288">
            <w:pPr>
              <w:pStyle w:val="Normal"/>
              <w:jc w:val="both"/>
            </w:pPr>
            <w:r w:rsidRPr="6ADFC180" w:rsidR="6BF5389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Disponibilização automática de informações de cursos não listados no ementário</w:t>
            </w:r>
          </w:p>
        </w:tc>
        <w:tc>
          <w:tcPr>
            <w:tcW w:w="51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6BF5389F" w:rsidP="6ADFC180" w:rsidRDefault="6BF5389F" w14:paraId="032D4EA8" w14:textId="115EF433">
            <w:pPr>
              <w:pStyle w:val="Normal"/>
              <w:jc w:val="both"/>
            </w:pPr>
            <w:r w:rsidRPr="6ADFC180" w:rsidR="6BF5389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 coleta automática depende exclusivamente do ementário institucional como fonte primária. Assim, cursos que não constam no ementário não podem ter seus dados obtidos e mantidos automaticamente pela API, exigindo inserção e atualização manual por usuários autorizados para garantir cobertura completa.</w:t>
            </w:r>
          </w:p>
        </w:tc>
      </w:tr>
      <w:tr w:rsidR="6ADFC180" w:rsidTr="6ADFC180" w14:paraId="06D95F10">
        <w:trPr>
          <w:trHeight w:val="300"/>
        </w:trPr>
        <w:tc>
          <w:tcPr>
            <w:tcW w:w="7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  <w:vAlign w:val="center"/>
          </w:tcPr>
          <w:p w:rsidR="6BF5389F" w:rsidP="6ADFC180" w:rsidRDefault="6BF5389F" w14:paraId="00C76B50" w14:textId="1B47F35C">
            <w:pPr>
              <w:pStyle w:val="Normal"/>
              <w:jc w:val="center"/>
              <w:rPr>
                <w:rFonts w:ascii="Arial" w:hAnsi="Arial" w:cs="Arial"/>
                <w:b w:val="1"/>
                <w:bCs w:val="1"/>
                <w:color w:val="000000" w:themeColor="text1" w:themeTint="FF" w:themeShade="FF"/>
              </w:rPr>
            </w:pPr>
            <w:r w:rsidRPr="6ADFC180" w:rsidR="6BF5389F">
              <w:rPr>
                <w:rFonts w:ascii="Arial" w:hAnsi="Arial" w:cs="Arial"/>
                <w:b w:val="1"/>
                <w:bCs w:val="1"/>
                <w:color w:val="000000" w:themeColor="text1" w:themeTint="FF" w:themeShade="FF"/>
              </w:rPr>
              <w:t>L3</w:t>
            </w:r>
          </w:p>
        </w:tc>
        <w:tc>
          <w:tcPr>
            <w:tcW w:w="340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  <w:vAlign w:val="center"/>
          </w:tcPr>
          <w:p w:rsidR="6BF5389F" w:rsidP="6ADFC180" w:rsidRDefault="6BF5389F" w14:paraId="6567083C" w14:textId="3DAEC940">
            <w:pPr>
              <w:pStyle w:val="Normal"/>
              <w:jc w:val="both"/>
            </w:pPr>
            <w:r w:rsidRPr="6ADFC180" w:rsidR="6BF5389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Garantia de consistência e completude dos dados de disciplinas (ementa, bibliografia, pré-requisitos) para todos os cursos</w:t>
            </w:r>
          </w:p>
        </w:tc>
        <w:tc>
          <w:tcPr>
            <w:tcW w:w="51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6BF5389F" w:rsidP="6ADFC180" w:rsidRDefault="6BF5389F" w14:paraId="1610F151" w14:textId="33A63437">
            <w:pPr>
              <w:pStyle w:val="Normal"/>
              <w:jc w:val="both"/>
            </w:pPr>
            <w:r w:rsidRPr="6ADFC180" w:rsidR="6BF5389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ementário da UFAC pode apresentar registros incompletos ou inconsistentes, como disciplinas sem ementa, bibliografia ausente ou campos marcados como “não consta”. Como a API extrai os dados conforme disponibilizados na fonte, não é possível garantir que todas as disciplinas terão todas as informações preenchidas automaticamente, podendo ser necessária complementação manual em casos específicos.</w:t>
            </w:r>
          </w:p>
        </w:tc>
      </w:tr>
      <w:tr w:rsidR="6ADFC180" w:rsidTr="6ADFC180" w14:paraId="05526593">
        <w:trPr>
          <w:trHeight w:val="300"/>
        </w:trPr>
        <w:tc>
          <w:tcPr>
            <w:tcW w:w="7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  <w:vAlign w:val="center"/>
          </w:tcPr>
          <w:p w:rsidR="18C73B69" w:rsidP="6ADFC180" w:rsidRDefault="18C73B69" w14:paraId="287DFD12" w14:textId="3F4F289C">
            <w:pPr>
              <w:pStyle w:val="Normal"/>
              <w:jc w:val="center"/>
              <w:rPr>
                <w:rFonts w:ascii="Arial" w:hAnsi="Arial" w:cs="Arial"/>
                <w:b w:val="1"/>
                <w:bCs w:val="1"/>
                <w:color w:val="000000" w:themeColor="text1" w:themeTint="FF" w:themeShade="FF"/>
              </w:rPr>
            </w:pPr>
            <w:r w:rsidRPr="6ADFC180" w:rsidR="18C73B69">
              <w:rPr>
                <w:rFonts w:ascii="Arial" w:hAnsi="Arial" w:cs="Arial"/>
                <w:b w:val="1"/>
                <w:bCs w:val="1"/>
                <w:color w:val="000000" w:themeColor="text1" w:themeTint="FF" w:themeShade="FF"/>
              </w:rPr>
              <w:t>L4</w:t>
            </w:r>
          </w:p>
        </w:tc>
        <w:tc>
          <w:tcPr>
            <w:tcW w:w="340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  <w:vAlign w:val="center"/>
          </w:tcPr>
          <w:p w:rsidR="18C73B69" w:rsidP="6ADFC180" w:rsidRDefault="18C73B69" w14:paraId="5A090B70" w14:textId="6105FA81">
            <w:pPr>
              <w:pStyle w:val="Normal"/>
              <w:jc w:val="both"/>
            </w:pPr>
            <w:r w:rsidRPr="6ADFC180" w:rsidR="18C73B69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Disponibilização de informações acadêmicas sempre atualizadas em relação à estrutura curricular vigente</w:t>
            </w:r>
          </w:p>
        </w:tc>
        <w:tc>
          <w:tcPr>
            <w:tcW w:w="51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8C73B69" w:rsidP="6ADFC180" w:rsidRDefault="18C73B69" w14:paraId="3E7F1396" w14:textId="5ABABBD1">
            <w:pPr>
              <w:pStyle w:val="Normal"/>
              <w:jc w:val="both"/>
            </w:pPr>
            <w:r w:rsidRPr="6ADFC180" w:rsidR="18C73B69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depende do ementário institucional como principal fonte automática de dados. Como o ementário pode não refletir imediatamente as alterações mais recentes nos currículos, disciplinas ou ementas, as informações disponibilizadas pela API podem se apresentar desatualizadas, o que impede a garantia de total aderência à estrutura curricular atualmente vigente sem validação ou atualização manual complementar.</w:t>
            </w:r>
          </w:p>
        </w:tc>
      </w:tr>
    </w:tbl>
    <w:p w:rsidR="005F4021" w:rsidRDefault="005F4021" w14:paraId="23874CD5" w14:textId="77777777">
      <w:pPr>
        <w:rPr>
          <w:color w:val="000000"/>
        </w:rPr>
      </w:pPr>
    </w:p>
    <w:p w:rsidR="005F4021" w:rsidRDefault="005F4021" w14:paraId="189B47AC" w14:textId="77777777">
      <w:pPr>
        <w:pStyle w:val="Ttulo2"/>
        <w:numPr>
          <w:ilvl w:val="0"/>
          <w:numId w:val="0"/>
        </w:numPr>
        <w:rPr>
          <w:b w:val="0"/>
          <w:bCs w:val="0"/>
          <w:color w:val="000000"/>
          <w:szCs w:val="24"/>
        </w:rPr>
      </w:pPr>
    </w:p>
    <w:p w:rsidR="005F4021" w:rsidRDefault="005F4021" w14:paraId="18193F1E" w14:textId="77777777">
      <w:pPr>
        <w:rPr>
          <w:b/>
          <w:bCs/>
          <w:color w:val="000000"/>
        </w:rPr>
      </w:pPr>
    </w:p>
    <w:p w:rsidR="005F4021" w:rsidRDefault="005F4021" w14:paraId="1B972D21" w14:textId="77777777">
      <w:pPr>
        <w:pStyle w:val="Ttulo2"/>
        <w:numPr>
          <w:ilvl w:val="0"/>
          <w:numId w:val="4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Benefícios Gerais</w:t>
      </w:r>
      <w:commentRangeStart w:id="6"/>
      <w:commentRangeEnd w:id="6"/>
      <w:r>
        <w:rPr>
          <w:rStyle w:val="Refdecomentrio"/>
          <w:rFonts w:ascii="Arial" w:hAnsi="Arial" w:cs="Arial"/>
          <w:color w:val="000000"/>
          <w:sz w:val="24"/>
          <w:szCs w:val="28"/>
        </w:rPr>
        <w:commentReference w:id="6"/>
      </w:r>
    </w:p>
    <w:p w:rsidR="005F4021" w:rsidRDefault="005F4021" w14:paraId="11AB0C8E" w14:textId="77777777">
      <w:pPr>
        <w:rPr>
          <w:rFonts w:ascii="Arial" w:hAnsi="Arial" w:cs="Arial"/>
          <w:color w:val="000000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797"/>
        <w:gridCol w:w="8500"/>
      </w:tblGrid>
      <w:tr w:rsidR="00000000" w14:paraId="0171120C" w14:textId="77777777"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5F4021" w:rsidRDefault="005F4021" w14:paraId="6A0D5496" w14:textId="77777777">
            <w:pPr>
              <w:jc w:val="center"/>
            </w:pPr>
            <w:r>
              <w:rPr>
                <w:rFonts w:ascii="Arial" w:hAnsi="Arial" w:cs="Arial"/>
                <w:b/>
                <w:color w:val="000000"/>
              </w:rPr>
              <w:t>ID</w:t>
            </w:r>
          </w:p>
        </w:tc>
        <w:tc>
          <w:tcPr>
            <w:tcW w:w="8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F4021" w:rsidRDefault="005F4021" w14:paraId="1C72F6C1" w14:textId="77777777">
            <w:pPr>
              <w:jc w:val="center"/>
            </w:pPr>
            <w:r>
              <w:rPr>
                <w:rFonts w:ascii="Arial" w:hAnsi="Arial" w:cs="Arial"/>
                <w:b/>
                <w:color w:val="000000"/>
              </w:rPr>
              <w:t>Benefício</w:t>
            </w:r>
          </w:p>
        </w:tc>
      </w:tr>
      <w:tr w:rsidR="00000000" w14:paraId="3F56BA5E" w14:textId="77777777"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69CE1838" w14:textId="77777777">
            <w:pPr>
              <w:pStyle w:val="ContedodaTabela"/>
              <w:snapToGrid w:val="0"/>
              <w:jc w:val="center"/>
            </w:pPr>
            <w:r>
              <w:rPr>
                <w:rFonts w:ascii="Arial" w:hAnsi="Arial" w:cs="Arial"/>
                <w:b/>
                <w:color w:val="000000"/>
              </w:rPr>
              <w:t>B1</w:t>
            </w:r>
          </w:p>
        </w:tc>
        <w:tc>
          <w:tcPr>
            <w:tcW w:w="8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F4021" w:rsidRDefault="005F4021" w14:paraId="22840F96" w14:textId="77777777">
            <w:pPr>
              <w:pStyle w:val="ContedodaTabela"/>
              <w:snapToGrid w:val="0"/>
              <w:rPr>
                <w:rFonts w:ascii="Arial" w:hAnsi="Arial" w:cs="Arial"/>
                <w:color w:val="000000"/>
              </w:rPr>
            </w:pPr>
          </w:p>
        </w:tc>
      </w:tr>
      <w:tr w:rsidR="00000000" w14:paraId="6B16552E" w14:textId="77777777"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7D388FEC" w14:textId="77777777">
            <w:pPr>
              <w:pStyle w:val="ContedodaTabela"/>
              <w:snapToGrid w:val="0"/>
              <w:jc w:val="center"/>
            </w:pPr>
            <w:r>
              <w:rPr>
                <w:rFonts w:ascii="Arial" w:hAnsi="Arial" w:cs="Arial"/>
                <w:b/>
                <w:color w:val="000000"/>
              </w:rPr>
              <w:t>B2</w:t>
            </w:r>
          </w:p>
        </w:tc>
        <w:tc>
          <w:tcPr>
            <w:tcW w:w="8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F4021" w:rsidRDefault="005F4021" w14:paraId="7DF64086" w14:textId="77777777">
            <w:pPr>
              <w:pStyle w:val="ContedodaTabela"/>
              <w:snapToGrid w:val="0"/>
              <w:rPr>
                <w:rFonts w:ascii="Arial" w:hAnsi="Arial" w:cs="Arial"/>
                <w:color w:val="000000"/>
              </w:rPr>
            </w:pPr>
          </w:p>
        </w:tc>
      </w:tr>
      <w:tr w:rsidR="00000000" w14:paraId="69ADFE96" w14:textId="77777777"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52CEB355" w14:textId="77777777">
            <w:pPr>
              <w:pStyle w:val="ContedodaTabela"/>
              <w:snapToGrid w:val="0"/>
              <w:jc w:val="center"/>
            </w:pPr>
            <w:r>
              <w:rPr>
                <w:rFonts w:ascii="Arial" w:hAnsi="Arial" w:cs="Arial"/>
                <w:b/>
                <w:color w:val="000000"/>
              </w:rPr>
              <w:t>B3</w:t>
            </w:r>
          </w:p>
        </w:tc>
        <w:tc>
          <w:tcPr>
            <w:tcW w:w="8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F4021" w:rsidRDefault="005F4021" w14:paraId="5EC293D3" w14:textId="77777777">
            <w:pPr>
              <w:pStyle w:val="ContedodaTabela"/>
              <w:snapToGrid w:val="0"/>
              <w:rPr>
                <w:rFonts w:ascii="Arial" w:hAnsi="Arial" w:cs="Arial"/>
                <w:color w:val="000000"/>
              </w:rPr>
            </w:pPr>
          </w:p>
        </w:tc>
      </w:tr>
      <w:tr w:rsidR="00000000" w14:paraId="32BD0D36" w14:textId="77777777"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530CA0C6" w14:textId="77777777">
            <w:pPr>
              <w:pStyle w:val="ContedodaTabela"/>
              <w:snapToGrid w:val="0"/>
              <w:jc w:val="center"/>
            </w:pPr>
            <w:r>
              <w:rPr>
                <w:rFonts w:ascii="Arial" w:hAnsi="Arial" w:cs="Arial"/>
                <w:b/>
                <w:color w:val="000000"/>
              </w:rPr>
              <w:t>B4</w:t>
            </w:r>
          </w:p>
        </w:tc>
        <w:tc>
          <w:tcPr>
            <w:tcW w:w="8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F4021" w:rsidRDefault="005F4021" w14:paraId="2680B56E" w14:textId="77777777">
            <w:pPr>
              <w:pStyle w:val="ContedodaTabela"/>
              <w:snapToGrid w:val="0"/>
              <w:rPr>
                <w:rFonts w:ascii="Arial" w:hAnsi="Arial" w:cs="Arial"/>
                <w:color w:val="000000"/>
              </w:rPr>
            </w:pPr>
          </w:p>
        </w:tc>
      </w:tr>
      <w:tr w:rsidR="00000000" w14:paraId="4E7DBBA6" w14:textId="77777777"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19B098B3" w14:textId="77777777">
            <w:pPr>
              <w:pStyle w:val="ContedodaTabela"/>
              <w:snapToGrid w:val="0"/>
              <w:jc w:val="center"/>
            </w:pPr>
            <w:r>
              <w:rPr>
                <w:rFonts w:ascii="Arial" w:hAnsi="Arial" w:cs="Arial"/>
                <w:b/>
                <w:color w:val="000000"/>
              </w:rPr>
              <w:t>B5</w:t>
            </w:r>
          </w:p>
        </w:tc>
        <w:tc>
          <w:tcPr>
            <w:tcW w:w="8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F4021" w:rsidRDefault="005F4021" w14:paraId="26DEDAD4" w14:textId="77777777">
            <w:pPr>
              <w:pStyle w:val="ContedodaTabela"/>
              <w:snapToGrid w:val="0"/>
              <w:rPr>
                <w:rFonts w:ascii="Arial" w:hAnsi="Arial" w:cs="Arial"/>
                <w:color w:val="000000"/>
              </w:rPr>
            </w:pPr>
          </w:p>
        </w:tc>
      </w:tr>
    </w:tbl>
    <w:p w:rsidR="005F4021" w:rsidRDefault="005F4021" w14:paraId="4894B7D4" w14:textId="77777777">
      <w:pPr>
        <w:rPr>
          <w:rFonts w:ascii="Arial" w:hAnsi="Arial" w:cs="Arial"/>
          <w:b/>
          <w:bCs/>
          <w:color w:val="000000"/>
          <w:szCs w:val="28"/>
        </w:rPr>
      </w:pPr>
    </w:p>
    <w:p w:rsidR="005F4021" w:rsidRDefault="005F4021" w14:paraId="0C5D28C5" w14:textId="77777777">
      <w:pPr>
        <w:rPr>
          <w:rFonts w:ascii="Arial" w:hAnsi="Arial" w:cs="Arial"/>
          <w:b/>
          <w:bCs/>
          <w:color w:val="000000"/>
          <w:szCs w:val="28"/>
        </w:rPr>
      </w:pPr>
    </w:p>
    <w:p w:rsidR="005F4021" w:rsidRDefault="005F4021" w14:paraId="6CF1BE7E" w14:textId="77777777">
      <w:pPr>
        <w:numPr>
          <w:ilvl w:val="0"/>
          <w:numId w:val="4"/>
        </w:numPr>
        <w:rPr>
          <w:rFonts w:ascii="Arial" w:hAnsi="Arial" w:cs="Arial"/>
          <w:b/>
          <w:bCs/>
          <w:color w:val="000000"/>
          <w:szCs w:val="28"/>
        </w:rPr>
      </w:pPr>
      <w:r>
        <w:rPr>
          <w:rFonts w:ascii="Arial" w:hAnsi="Arial" w:cs="Arial"/>
          <w:b/>
          <w:bCs/>
          <w:color w:val="000000"/>
          <w:szCs w:val="28"/>
        </w:rPr>
        <w:t>Restrições</w:t>
      </w:r>
      <w:commentRangeStart w:id="7"/>
      <w:commentRangeEnd w:id="7"/>
      <w:r>
        <w:rPr>
          <w:rStyle w:val="Refdecomentrio"/>
          <w:rFonts w:ascii="Arial" w:hAnsi="Arial" w:cs="Arial"/>
          <w:b/>
          <w:bCs/>
          <w:color w:val="000000"/>
          <w:sz w:val="24"/>
          <w:szCs w:val="28"/>
        </w:rPr>
        <w:commentReference w:id="7"/>
      </w:r>
    </w:p>
    <w:p w:rsidR="005F4021" w:rsidRDefault="005F4021" w14:paraId="1125D911" w14:textId="77777777">
      <w:pPr>
        <w:rPr>
          <w:rFonts w:ascii="Arial" w:hAnsi="Arial" w:cs="Arial"/>
          <w:b/>
          <w:bCs/>
          <w:color w:val="000000"/>
          <w:szCs w:val="28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790"/>
        <w:gridCol w:w="3409"/>
        <w:gridCol w:w="5098"/>
      </w:tblGrid>
      <w:tr w:rsidR="00000000" w14:paraId="25DA9D1D" w14:textId="77777777"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5F4021" w:rsidRDefault="005F4021" w14:paraId="74052D3A" w14:textId="77777777">
            <w:pPr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Cs w:val="28"/>
              </w:rPr>
              <w:t>ID</w:t>
            </w:r>
          </w:p>
        </w:tc>
        <w:tc>
          <w:tcPr>
            <w:tcW w:w="3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5F4021" w:rsidRDefault="005F4021" w14:paraId="05A4F1ED" w14:textId="77777777">
            <w:pPr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Cs w:val="28"/>
              </w:rPr>
              <w:t>Restrição</w:t>
            </w:r>
          </w:p>
        </w:tc>
        <w:tc>
          <w:tcPr>
            <w:tcW w:w="5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F4021" w:rsidRDefault="005F4021" w14:paraId="23E1BB49" w14:textId="77777777">
            <w:pPr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Cs w:val="28"/>
              </w:rPr>
              <w:t>Descrição</w:t>
            </w:r>
          </w:p>
        </w:tc>
      </w:tr>
      <w:tr w:rsidR="00000000" w14:paraId="3F1C7CB2" w14:textId="77777777"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4ECA20D9" w14:textId="77777777">
            <w:pPr>
              <w:pStyle w:val="ContedodaTabela"/>
              <w:snapToGrid w:val="0"/>
              <w:jc w:val="center"/>
            </w:pPr>
            <w:r>
              <w:rPr>
                <w:rFonts w:ascii="Arial" w:hAnsi="Arial" w:cs="Arial"/>
                <w:b/>
                <w:color w:val="000000"/>
              </w:rPr>
              <w:t>R1</w:t>
            </w:r>
          </w:p>
        </w:tc>
        <w:tc>
          <w:tcPr>
            <w:tcW w:w="3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3B5B1154" w14:textId="77777777">
            <w:pPr>
              <w:pStyle w:val="ContedodaTabela"/>
              <w:snapToGrid w:val="0"/>
              <w:rPr>
                <w:rFonts w:ascii="Arial" w:hAnsi="Arial" w:cs="Arial"/>
                <w:color w:val="000000"/>
              </w:rPr>
            </w:pPr>
          </w:p>
        </w:tc>
        <w:tc>
          <w:tcPr>
            <w:tcW w:w="5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F4021" w:rsidRDefault="005F4021" w14:paraId="2FB49DF5" w14:textId="77777777">
            <w:pPr>
              <w:pStyle w:val="ContedodaTabela"/>
              <w:snapToGrid w:val="0"/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000000" w14:paraId="7D2C8D93" w14:textId="77777777"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42E89773" w14:textId="77777777">
            <w:pPr>
              <w:pStyle w:val="ContedodaTabela"/>
              <w:snapToGrid w:val="0"/>
              <w:jc w:val="center"/>
            </w:pPr>
            <w:r>
              <w:rPr>
                <w:rFonts w:ascii="Arial" w:hAnsi="Arial" w:cs="Arial"/>
                <w:b/>
                <w:color w:val="000000"/>
              </w:rPr>
              <w:t>R2</w:t>
            </w:r>
          </w:p>
        </w:tc>
        <w:tc>
          <w:tcPr>
            <w:tcW w:w="3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7006E7FF" w14:textId="77777777">
            <w:pPr>
              <w:pStyle w:val="ContedodaTabela"/>
              <w:snapToGrid w:val="0"/>
              <w:rPr>
                <w:rFonts w:ascii="Arial" w:hAnsi="Arial" w:cs="Arial"/>
                <w:color w:val="000000"/>
              </w:rPr>
            </w:pPr>
          </w:p>
        </w:tc>
        <w:tc>
          <w:tcPr>
            <w:tcW w:w="5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F4021" w:rsidRDefault="005F4021" w14:paraId="53FF1DF1" w14:textId="77777777">
            <w:pPr>
              <w:pStyle w:val="ContedodaTabela"/>
              <w:snapToGrid w:val="0"/>
              <w:jc w:val="both"/>
              <w:rPr>
                <w:rFonts w:ascii="Arial" w:hAnsi="Arial" w:cs="Arial"/>
                <w:color w:val="000000"/>
              </w:rPr>
            </w:pPr>
          </w:p>
        </w:tc>
      </w:tr>
    </w:tbl>
    <w:p w:rsidR="005F4021" w:rsidRDefault="005F4021" w14:paraId="3140373D" w14:textId="77777777">
      <w:pPr>
        <w:rPr>
          <w:color w:val="000000"/>
        </w:rPr>
      </w:pPr>
    </w:p>
    <w:p w:rsidR="005F4021" w:rsidRDefault="005F4021" w14:paraId="0793FC4D" w14:textId="77777777">
      <w:pPr>
        <w:rPr>
          <w:color w:val="000000"/>
        </w:rPr>
      </w:pPr>
    </w:p>
    <w:p w:rsidR="005F4021" w:rsidRDefault="005F4021" w14:paraId="5342C0FB" w14:textId="77777777">
      <w:pPr>
        <w:numPr>
          <w:ilvl w:val="0"/>
          <w:numId w:val="4"/>
        </w:numPr>
        <w:rPr>
          <w:rFonts w:ascii="Arial" w:hAnsi="Arial" w:cs="Arial"/>
          <w:b/>
          <w:bCs/>
          <w:color w:val="000000"/>
          <w:szCs w:val="28"/>
        </w:rPr>
      </w:pPr>
      <w:r>
        <w:rPr>
          <w:rFonts w:ascii="Arial" w:hAnsi="Arial" w:cs="Arial"/>
          <w:b/>
          <w:bCs/>
          <w:color w:val="000000"/>
          <w:szCs w:val="28"/>
        </w:rPr>
        <w:t>Atores</w:t>
      </w:r>
      <w:commentRangeStart w:id="8"/>
      <w:commentRangeEnd w:id="8"/>
      <w:r>
        <w:rPr>
          <w:rStyle w:val="Refdecomentrio"/>
          <w:rFonts w:ascii="Arial" w:hAnsi="Arial" w:cs="Arial"/>
          <w:b/>
          <w:bCs/>
          <w:color w:val="000000"/>
          <w:sz w:val="24"/>
          <w:szCs w:val="28"/>
        </w:rPr>
        <w:commentReference w:id="8"/>
      </w:r>
    </w:p>
    <w:p w:rsidR="005F4021" w:rsidRDefault="005F4021" w14:paraId="42F24110" w14:textId="77777777">
      <w:pPr>
        <w:tabs>
          <w:tab w:val="left" w:pos="6915"/>
        </w:tabs>
        <w:rPr>
          <w:rFonts w:ascii="Arial" w:hAnsi="Arial" w:cs="Arial"/>
          <w:b/>
          <w:bCs/>
          <w:color w:val="000000"/>
          <w:szCs w:val="28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794"/>
        <w:gridCol w:w="2693"/>
        <w:gridCol w:w="5810"/>
      </w:tblGrid>
      <w:tr w:rsidR="00000000" w14:paraId="2827600B" w14:textId="77777777"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5F4021" w:rsidRDefault="005F4021" w14:paraId="62B6E185" w14:textId="77777777">
            <w:pPr>
              <w:tabs>
                <w:tab w:val="left" w:pos="6915"/>
              </w:tabs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Cs w:val="28"/>
              </w:rPr>
              <w:t>ID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5F4021" w:rsidRDefault="005F4021" w14:paraId="1CF69BF0" w14:textId="77777777">
            <w:pPr>
              <w:tabs>
                <w:tab w:val="left" w:pos="6915"/>
              </w:tabs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Cs w:val="28"/>
              </w:rPr>
              <w:t>Atores</w:t>
            </w:r>
          </w:p>
        </w:tc>
        <w:tc>
          <w:tcPr>
            <w:tcW w:w="5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F4021" w:rsidRDefault="005F4021" w14:paraId="3BC8F9E3" w14:textId="77777777">
            <w:pPr>
              <w:tabs>
                <w:tab w:val="left" w:pos="6915"/>
              </w:tabs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Cs w:val="28"/>
              </w:rPr>
              <w:t>Descrição</w:t>
            </w:r>
          </w:p>
        </w:tc>
      </w:tr>
      <w:tr w:rsidR="00000000" w14:paraId="0282B81C" w14:textId="77777777"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099C5307" w14:textId="77777777">
            <w:pPr>
              <w:tabs>
                <w:tab w:val="left" w:pos="6915"/>
              </w:tabs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Cs w:val="28"/>
              </w:rPr>
              <w:t>A1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4D29DC87" w14:textId="77777777">
            <w:pPr>
              <w:tabs>
                <w:tab w:val="left" w:pos="6915"/>
              </w:tabs>
              <w:snapToGrid w:val="0"/>
              <w:rPr>
                <w:rFonts w:ascii="Arial" w:hAnsi="Arial" w:cs="Arial"/>
                <w:bCs/>
                <w:color w:val="000000"/>
                <w:szCs w:val="28"/>
              </w:rPr>
            </w:pPr>
          </w:p>
        </w:tc>
        <w:tc>
          <w:tcPr>
            <w:tcW w:w="5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F4021" w:rsidRDefault="005F4021" w14:paraId="59FE0E98" w14:textId="77777777">
            <w:pPr>
              <w:tabs>
                <w:tab w:val="left" w:pos="6915"/>
              </w:tabs>
              <w:snapToGrid w:val="0"/>
              <w:rPr>
                <w:rFonts w:ascii="Arial" w:hAnsi="Arial" w:cs="Arial"/>
                <w:bCs/>
                <w:color w:val="000000"/>
                <w:szCs w:val="28"/>
              </w:rPr>
            </w:pPr>
          </w:p>
        </w:tc>
      </w:tr>
    </w:tbl>
    <w:p w:rsidR="005F4021" w:rsidRDefault="005F4021" w14:paraId="6BDDCA4F" w14:textId="77777777">
      <w:pPr>
        <w:rPr>
          <w:rFonts w:ascii="Arial" w:hAnsi="Arial" w:cs="Arial"/>
          <w:b/>
          <w:bCs/>
          <w:color w:val="000000"/>
          <w:szCs w:val="28"/>
        </w:rPr>
      </w:pPr>
    </w:p>
    <w:p w:rsidR="005F4021" w:rsidRDefault="005F4021" w14:paraId="36A72520" w14:textId="77777777">
      <w:pPr>
        <w:rPr>
          <w:rFonts w:ascii="Arial" w:hAnsi="Arial" w:cs="Arial"/>
          <w:b/>
          <w:bCs/>
          <w:color w:val="000000"/>
          <w:szCs w:val="28"/>
        </w:rPr>
      </w:pPr>
    </w:p>
    <w:p w:rsidR="005F4021" w:rsidRDefault="005F4021" w14:paraId="454800BC" w14:textId="77777777">
      <w:pPr>
        <w:numPr>
          <w:ilvl w:val="0"/>
          <w:numId w:val="4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szCs w:val="28"/>
        </w:rPr>
        <w:t>Requisitos Funcionais</w:t>
      </w:r>
      <w:commentRangeStart w:id="9"/>
      <w:commentRangeEnd w:id="9"/>
      <w:r>
        <w:rPr>
          <w:rStyle w:val="Refdecomentrio"/>
          <w:rFonts w:ascii="Arial" w:hAnsi="Arial" w:cs="Arial"/>
          <w:color w:val="000000"/>
          <w:sz w:val="24"/>
          <w:szCs w:val="24"/>
        </w:rPr>
        <w:commentReference w:id="9"/>
      </w:r>
    </w:p>
    <w:p w:rsidR="005F4021" w:rsidRDefault="005F4021" w14:paraId="76510A67" w14:textId="77777777">
      <w:pPr>
        <w:rPr>
          <w:rFonts w:ascii="Arial" w:hAnsi="Arial" w:cs="Arial"/>
          <w:color w:val="000000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799"/>
        <w:gridCol w:w="3345"/>
        <w:gridCol w:w="3082"/>
        <w:gridCol w:w="2071"/>
      </w:tblGrid>
      <w:tr w:rsidR="00000000" w14:paraId="17BB8D48" w14:textId="77777777"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1E091704" w14:textId="77777777">
            <w:pPr>
              <w:jc w:val="center"/>
            </w:pPr>
            <w:r>
              <w:rPr>
                <w:rFonts w:ascii="Arial" w:hAnsi="Arial" w:cs="Arial"/>
                <w:b/>
                <w:color w:val="000000"/>
              </w:rPr>
              <w:t>ID</w:t>
            </w:r>
          </w:p>
        </w:tc>
        <w:tc>
          <w:tcPr>
            <w:tcW w:w="3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5DC4C932" w14:textId="77777777">
            <w:pPr>
              <w:jc w:val="center"/>
            </w:pPr>
            <w:r>
              <w:rPr>
                <w:rFonts w:ascii="Arial" w:hAnsi="Arial" w:cs="Arial"/>
                <w:b/>
                <w:color w:val="000000"/>
              </w:rPr>
              <w:t>Funcionalidade</w:t>
            </w:r>
          </w:p>
        </w:tc>
        <w:tc>
          <w:tcPr>
            <w:tcW w:w="3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61676DB6" w14:textId="77777777">
            <w:pPr>
              <w:jc w:val="center"/>
            </w:pPr>
            <w:r>
              <w:rPr>
                <w:rFonts w:ascii="Arial" w:hAnsi="Arial" w:cs="Arial"/>
                <w:b/>
                <w:color w:val="000000"/>
              </w:rPr>
              <w:t>Necessidades</w:t>
            </w:r>
          </w:p>
        </w:tc>
        <w:tc>
          <w:tcPr>
            <w:tcW w:w="2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F4021" w:rsidRDefault="005F4021" w14:paraId="57E8C432" w14:textId="77777777">
            <w:pPr>
              <w:jc w:val="center"/>
            </w:pPr>
            <w:r>
              <w:rPr>
                <w:rFonts w:ascii="Arial" w:hAnsi="Arial" w:cs="Arial"/>
                <w:b/>
                <w:color w:val="000000"/>
              </w:rPr>
              <w:t>Classificação</w:t>
            </w:r>
          </w:p>
        </w:tc>
      </w:tr>
      <w:tr w:rsidR="00000000" w14:paraId="4945BF57" w14:textId="77777777"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1127B1D7" w14:textId="77777777">
            <w:pPr>
              <w:pStyle w:val="TtulodaTabela"/>
              <w:snapToGrid w:val="0"/>
            </w:pPr>
            <w:r>
              <w:rPr>
                <w:rFonts w:ascii="Arial" w:hAnsi="Arial" w:cs="Arial"/>
                <w:bCs w:val="0"/>
                <w:i w:val="0"/>
                <w:iCs w:val="0"/>
                <w:color w:val="000000"/>
              </w:rPr>
              <w:t>RF1</w:t>
            </w:r>
          </w:p>
        </w:tc>
        <w:tc>
          <w:tcPr>
            <w:tcW w:w="3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3ADE3ECD" w14:textId="77777777">
            <w:pPr>
              <w:pStyle w:val="TtulodaTabela"/>
              <w:snapToGrid w:val="0"/>
              <w:jc w:val="left"/>
              <w:rPr>
                <w:rFonts w:ascii="Arial" w:hAnsi="Arial" w:cs="Arial"/>
                <w:b w:val="0"/>
                <w:bCs w:val="0"/>
                <w:i w:val="0"/>
                <w:iCs w:val="0"/>
                <w:color w:val="000000"/>
              </w:rPr>
            </w:pPr>
          </w:p>
        </w:tc>
        <w:tc>
          <w:tcPr>
            <w:tcW w:w="3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7B1C1310" w14:textId="77777777">
            <w:pPr>
              <w:pStyle w:val="TtulodaTabela"/>
              <w:snapToGrid w:val="0"/>
              <w:jc w:val="left"/>
              <w:rPr>
                <w:rFonts w:ascii="Arial" w:hAnsi="Arial" w:cs="Arial"/>
                <w:b w:val="0"/>
                <w:bCs w:val="0"/>
                <w:i w:val="0"/>
                <w:iCs w:val="0"/>
                <w:color w:val="000000"/>
              </w:rPr>
            </w:pPr>
          </w:p>
        </w:tc>
        <w:tc>
          <w:tcPr>
            <w:tcW w:w="2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F4021" w:rsidRDefault="005F4021" w14:paraId="7F144FC9" w14:textId="77777777">
            <w:pPr>
              <w:pStyle w:val="TtulodaTabela"/>
              <w:snapToGrid w:val="0"/>
              <w:jc w:val="left"/>
              <w:rPr>
                <w:rFonts w:ascii="Arial" w:hAnsi="Arial" w:cs="Arial"/>
                <w:b w:val="0"/>
                <w:bCs w:val="0"/>
                <w:i w:val="0"/>
                <w:iCs w:val="0"/>
                <w:color w:val="000000"/>
              </w:rPr>
            </w:pPr>
          </w:p>
        </w:tc>
      </w:tr>
      <w:tr w:rsidR="00000000" w14:paraId="17166AB9" w14:textId="77777777"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13CA470C" w14:textId="77777777">
            <w:pPr>
              <w:pStyle w:val="ContedodaTabela"/>
              <w:snapToGrid w:val="0"/>
              <w:spacing w:after="0"/>
              <w:jc w:val="center"/>
            </w:pPr>
            <w:r>
              <w:rPr>
                <w:rFonts w:ascii="Arial" w:hAnsi="Arial" w:cs="Arial"/>
                <w:b/>
                <w:color w:val="000000"/>
              </w:rPr>
              <w:t>RF2</w:t>
            </w:r>
          </w:p>
        </w:tc>
        <w:tc>
          <w:tcPr>
            <w:tcW w:w="3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5214540D" w14:textId="77777777">
            <w:pPr>
              <w:pStyle w:val="ContedodaTabela"/>
              <w:snapToGrid w:val="0"/>
              <w:spacing w:after="0"/>
              <w:rPr>
                <w:rFonts w:ascii="Arial" w:hAnsi="Arial" w:cs="Arial"/>
                <w:color w:val="000000"/>
              </w:rPr>
            </w:pPr>
          </w:p>
        </w:tc>
        <w:tc>
          <w:tcPr>
            <w:tcW w:w="3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70E95581" w14:textId="77777777">
            <w:pPr>
              <w:pStyle w:val="western"/>
              <w:snapToGrid w:val="0"/>
              <w:spacing w:before="0" w:after="0"/>
              <w:rPr>
                <w:rFonts w:ascii="Arial" w:hAnsi="Arial" w:cs="Arial"/>
                <w:color w:val="000000"/>
              </w:rPr>
            </w:pPr>
          </w:p>
        </w:tc>
        <w:tc>
          <w:tcPr>
            <w:tcW w:w="2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F4021" w:rsidRDefault="005F4021" w14:paraId="42822D73" w14:textId="77777777">
            <w:pPr>
              <w:pStyle w:val="ContedodaTabela"/>
              <w:snapToGrid w:val="0"/>
              <w:spacing w:after="0"/>
              <w:rPr>
                <w:rFonts w:ascii="Arial" w:hAnsi="Arial" w:cs="Arial"/>
                <w:color w:val="000000"/>
              </w:rPr>
            </w:pPr>
          </w:p>
        </w:tc>
      </w:tr>
      <w:tr w:rsidR="00000000" w14:paraId="4EFACE24" w14:textId="77777777"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5208FBCB" w14:textId="77777777">
            <w:pPr>
              <w:pStyle w:val="ContedodaTabela"/>
              <w:snapToGrid w:val="0"/>
              <w:spacing w:after="0"/>
              <w:jc w:val="center"/>
            </w:pPr>
            <w:r>
              <w:rPr>
                <w:rFonts w:ascii="Arial" w:hAnsi="Arial" w:cs="Arial"/>
                <w:b/>
                <w:color w:val="000000"/>
              </w:rPr>
              <w:t>RF3</w:t>
            </w:r>
          </w:p>
        </w:tc>
        <w:tc>
          <w:tcPr>
            <w:tcW w:w="3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3DB08A9D" w14:textId="77777777">
            <w:pPr>
              <w:pStyle w:val="ContedodaTabela"/>
              <w:snapToGrid w:val="0"/>
              <w:spacing w:after="0"/>
              <w:rPr>
                <w:rFonts w:ascii="Arial" w:hAnsi="Arial" w:cs="Arial"/>
                <w:color w:val="000000"/>
              </w:rPr>
            </w:pPr>
          </w:p>
        </w:tc>
        <w:tc>
          <w:tcPr>
            <w:tcW w:w="3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38C28A25" w14:textId="77777777">
            <w:pPr>
              <w:pStyle w:val="ContedodaTabela"/>
              <w:snapToGrid w:val="0"/>
              <w:spacing w:after="0"/>
              <w:rPr>
                <w:rFonts w:ascii="Arial" w:hAnsi="Arial" w:cs="Arial"/>
                <w:color w:val="000000"/>
              </w:rPr>
            </w:pPr>
          </w:p>
        </w:tc>
        <w:tc>
          <w:tcPr>
            <w:tcW w:w="2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F4021" w:rsidRDefault="005F4021" w14:paraId="1A3A7081" w14:textId="77777777">
            <w:pPr>
              <w:pStyle w:val="ContedodaTabela"/>
              <w:snapToGrid w:val="0"/>
              <w:spacing w:after="0"/>
              <w:rPr>
                <w:rFonts w:ascii="Arial" w:hAnsi="Arial" w:cs="Arial"/>
                <w:color w:val="000000"/>
              </w:rPr>
            </w:pPr>
          </w:p>
        </w:tc>
      </w:tr>
      <w:tr w:rsidR="00000000" w14:paraId="49388F52" w14:textId="77777777"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06C32DA6" w14:textId="77777777">
            <w:pPr>
              <w:pStyle w:val="ContedodaTabela"/>
              <w:snapToGrid w:val="0"/>
              <w:spacing w:after="0"/>
              <w:jc w:val="center"/>
            </w:pPr>
            <w:r>
              <w:rPr>
                <w:rFonts w:ascii="Arial" w:hAnsi="Arial" w:cs="Arial"/>
                <w:b/>
                <w:color w:val="000000"/>
              </w:rPr>
              <w:t>RF4</w:t>
            </w:r>
          </w:p>
        </w:tc>
        <w:tc>
          <w:tcPr>
            <w:tcW w:w="3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08BAE25E" w14:textId="77777777">
            <w:pPr>
              <w:pStyle w:val="ContedodaTabela"/>
              <w:snapToGrid w:val="0"/>
              <w:spacing w:after="0"/>
              <w:rPr>
                <w:rFonts w:ascii="Arial" w:hAnsi="Arial" w:cs="Arial"/>
                <w:color w:val="000000"/>
              </w:rPr>
            </w:pPr>
          </w:p>
        </w:tc>
        <w:tc>
          <w:tcPr>
            <w:tcW w:w="3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048AF84F" w14:textId="77777777">
            <w:pPr>
              <w:pStyle w:val="ContedodaTabela"/>
              <w:snapToGrid w:val="0"/>
              <w:spacing w:after="0"/>
              <w:rPr>
                <w:rFonts w:ascii="Arial" w:hAnsi="Arial" w:cs="Arial"/>
                <w:color w:val="000000"/>
              </w:rPr>
            </w:pPr>
          </w:p>
        </w:tc>
        <w:tc>
          <w:tcPr>
            <w:tcW w:w="2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F4021" w:rsidRDefault="005F4021" w14:paraId="62649F1A" w14:textId="77777777">
            <w:pPr>
              <w:pStyle w:val="ContedodaTabela"/>
              <w:snapToGrid w:val="0"/>
              <w:spacing w:after="0"/>
              <w:rPr>
                <w:rFonts w:ascii="Arial" w:hAnsi="Arial" w:cs="Arial"/>
                <w:color w:val="000000"/>
              </w:rPr>
            </w:pPr>
          </w:p>
        </w:tc>
      </w:tr>
      <w:tr w:rsidR="00000000" w14:paraId="7279A861" w14:textId="77777777"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19DF25B1" w14:textId="77777777">
            <w:pPr>
              <w:pStyle w:val="ContedodaTabela"/>
              <w:snapToGrid w:val="0"/>
              <w:spacing w:after="0"/>
              <w:jc w:val="center"/>
            </w:pPr>
            <w:r>
              <w:rPr>
                <w:rFonts w:ascii="Arial" w:hAnsi="Arial" w:cs="Arial"/>
                <w:b/>
                <w:color w:val="000000"/>
              </w:rPr>
              <w:t>RF5</w:t>
            </w:r>
          </w:p>
        </w:tc>
        <w:tc>
          <w:tcPr>
            <w:tcW w:w="3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20B5B62B" w14:textId="77777777">
            <w:pPr>
              <w:pStyle w:val="ContedodaTabela"/>
              <w:snapToGrid w:val="0"/>
              <w:spacing w:after="0"/>
              <w:rPr>
                <w:rFonts w:ascii="Arial" w:hAnsi="Arial" w:cs="Arial"/>
                <w:color w:val="000000"/>
              </w:rPr>
            </w:pPr>
          </w:p>
        </w:tc>
        <w:tc>
          <w:tcPr>
            <w:tcW w:w="3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761A524E" w14:textId="77777777">
            <w:pPr>
              <w:pStyle w:val="western"/>
              <w:snapToGrid w:val="0"/>
              <w:spacing w:before="0" w:after="0"/>
              <w:rPr>
                <w:rFonts w:ascii="Arial" w:hAnsi="Arial" w:cs="Arial"/>
                <w:color w:val="000000"/>
              </w:rPr>
            </w:pPr>
          </w:p>
        </w:tc>
        <w:tc>
          <w:tcPr>
            <w:tcW w:w="2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F4021" w:rsidRDefault="005F4021" w14:paraId="6AD46D80" w14:textId="77777777">
            <w:pPr>
              <w:pStyle w:val="ContedodaTabela"/>
              <w:snapToGrid w:val="0"/>
              <w:spacing w:after="0"/>
              <w:rPr>
                <w:rFonts w:ascii="Arial" w:hAnsi="Arial" w:cs="Arial"/>
                <w:color w:val="000000"/>
              </w:rPr>
            </w:pPr>
          </w:p>
        </w:tc>
      </w:tr>
      <w:tr w:rsidR="00000000" w14:paraId="0A0DEF54" w14:textId="77777777"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403D8C32" w14:textId="77777777">
            <w:pPr>
              <w:pStyle w:val="ContedodaTabela"/>
              <w:snapToGrid w:val="0"/>
              <w:spacing w:after="0"/>
              <w:jc w:val="center"/>
            </w:pPr>
            <w:r>
              <w:rPr>
                <w:rFonts w:ascii="Arial" w:hAnsi="Arial" w:cs="Arial"/>
                <w:b/>
                <w:color w:val="000000"/>
              </w:rPr>
              <w:t>RF6</w:t>
            </w:r>
          </w:p>
        </w:tc>
        <w:tc>
          <w:tcPr>
            <w:tcW w:w="3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143836DA" w14:textId="77777777">
            <w:pPr>
              <w:pStyle w:val="ContedodaTabela"/>
              <w:snapToGrid w:val="0"/>
              <w:spacing w:after="0"/>
              <w:rPr>
                <w:rFonts w:ascii="Arial" w:hAnsi="Arial" w:cs="Arial"/>
                <w:color w:val="000000"/>
              </w:rPr>
            </w:pPr>
          </w:p>
        </w:tc>
        <w:tc>
          <w:tcPr>
            <w:tcW w:w="3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4B9D171F" w14:textId="77777777">
            <w:pPr>
              <w:pStyle w:val="western"/>
              <w:snapToGrid w:val="0"/>
              <w:spacing w:before="0" w:after="0"/>
              <w:rPr>
                <w:rFonts w:ascii="Arial" w:hAnsi="Arial" w:cs="Arial"/>
                <w:color w:val="000000"/>
              </w:rPr>
            </w:pPr>
          </w:p>
        </w:tc>
        <w:tc>
          <w:tcPr>
            <w:tcW w:w="2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F4021" w:rsidRDefault="005F4021" w14:paraId="648CD681" w14:textId="77777777">
            <w:pPr>
              <w:pStyle w:val="ContedodaTabela"/>
              <w:snapToGrid w:val="0"/>
              <w:spacing w:after="0"/>
              <w:rPr>
                <w:rFonts w:ascii="Arial" w:hAnsi="Arial" w:cs="Arial"/>
                <w:color w:val="000000"/>
              </w:rPr>
            </w:pPr>
          </w:p>
        </w:tc>
      </w:tr>
      <w:tr w:rsidR="00000000" w14:paraId="62676D5E" w14:textId="77777777"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53A32289" w14:textId="77777777">
            <w:pPr>
              <w:pStyle w:val="ContedodaTabela"/>
              <w:snapToGrid w:val="0"/>
              <w:spacing w:after="0"/>
              <w:jc w:val="center"/>
            </w:pPr>
            <w:r>
              <w:rPr>
                <w:rFonts w:ascii="Arial" w:hAnsi="Arial" w:cs="Arial"/>
                <w:b/>
                <w:color w:val="000000"/>
              </w:rPr>
              <w:t>RF7</w:t>
            </w:r>
          </w:p>
        </w:tc>
        <w:tc>
          <w:tcPr>
            <w:tcW w:w="3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3470C460" w14:textId="77777777">
            <w:pPr>
              <w:pStyle w:val="ContedodaTabela"/>
              <w:snapToGrid w:val="0"/>
              <w:spacing w:after="0"/>
              <w:rPr>
                <w:rFonts w:ascii="Arial" w:hAnsi="Arial" w:cs="Arial"/>
                <w:color w:val="000000"/>
              </w:rPr>
            </w:pPr>
          </w:p>
        </w:tc>
        <w:tc>
          <w:tcPr>
            <w:tcW w:w="3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652A7236" w14:textId="77777777">
            <w:pPr>
              <w:pStyle w:val="western"/>
              <w:snapToGrid w:val="0"/>
              <w:spacing w:before="0" w:after="0"/>
              <w:rPr>
                <w:rFonts w:ascii="Arial" w:hAnsi="Arial" w:cs="Arial"/>
                <w:color w:val="000000"/>
              </w:rPr>
            </w:pPr>
          </w:p>
        </w:tc>
        <w:tc>
          <w:tcPr>
            <w:tcW w:w="2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F4021" w:rsidRDefault="005F4021" w14:paraId="286C6B91" w14:textId="77777777">
            <w:pPr>
              <w:pStyle w:val="ContedodaTabela"/>
              <w:snapToGrid w:val="0"/>
              <w:spacing w:after="0"/>
              <w:rPr>
                <w:rFonts w:ascii="Arial" w:hAnsi="Arial" w:cs="Arial"/>
                <w:color w:val="000000"/>
              </w:rPr>
            </w:pPr>
          </w:p>
        </w:tc>
      </w:tr>
      <w:tr w:rsidR="00000000" w14:paraId="46ED67F4" w14:textId="77777777"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34DBAB3B" w14:textId="77777777">
            <w:pPr>
              <w:pStyle w:val="ContedodaTabela"/>
              <w:snapToGrid w:val="0"/>
              <w:spacing w:after="0"/>
              <w:jc w:val="center"/>
            </w:pPr>
            <w:r>
              <w:rPr>
                <w:rFonts w:ascii="Arial" w:hAnsi="Arial" w:cs="Arial"/>
                <w:b/>
                <w:color w:val="000000"/>
              </w:rPr>
              <w:t>RF8</w:t>
            </w:r>
          </w:p>
        </w:tc>
        <w:tc>
          <w:tcPr>
            <w:tcW w:w="3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6A44C87A" w14:textId="77777777">
            <w:pPr>
              <w:pStyle w:val="ContedodaTabela"/>
              <w:snapToGrid w:val="0"/>
              <w:spacing w:after="0"/>
              <w:rPr>
                <w:rFonts w:ascii="Arial" w:hAnsi="Arial" w:cs="Arial"/>
                <w:color w:val="000000"/>
              </w:rPr>
            </w:pPr>
          </w:p>
        </w:tc>
        <w:tc>
          <w:tcPr>
            <w:tcW w:w="3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6BCBEC8D" w14:textId="77777777">
            <w:pPr>
              <w:pStyle w:val="western"/>
              <w:snapToGrid w:val="0"/>
              <w:spacing w:before="0" w:after="0"/>
              <w:rPr>
                <w:rFonts w:ascii="Arial" w:hAnsi="Arial" w:cs="Arial"/>
                <w:color w:val="000000"/>
              </w:rPr>
            </w:pPr>
          </w:p>
        </w:tc>
        <w:tc>
          <w:tcPr>
            <w:tcW w:w="2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F4021" w:rsidRDefault="005F4021" w14:paraId="093EBD36" w14:textId="77777777">
            <w:pPr>
              <w:pStyle w:val="ContedodaTabela"/>
              <w:snapToGrid w:val="0"/>
              <w:spacing w:after="0"/>
              <w:rPr>
                <w:rFonts w:ascii="Arial" w:hAnsi="Arial" w:cs="Arial"/>
                <w:color w:val="000000"/>
              </w:rPr>
            </w:pPr>
          </w:p>
        </w:tc>
      </w:tr>
      <w:tr w:rsidR="00000000" w14:paraId="180BB875" w14:textId="77777777"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1CB9E358" w14:textId="77777777">
            <w:pPr>
              <w:pStyle w:val="ContedodaTabela"/>
              <w:snapToGrid w:val="0"/>
              <w:spacing w:after="0"/>
              <w:jc w:val="center"/>
            </w:pPr>
            <w:r>
              <w:rPr>
                <w:rFonts w:ascii="Arial" w:hAnsi="Arial" w:cs="Arial"/>
                <w:b/>
                <w:color w:val="000000"/>
              </w:rPr>
              <w:t>RF9</w:t>
            </w:r>
          </w:p>
        </w:tc>
        <w:tc>
          <w:tcPr>
            <w:tcW w:w="3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2253696F" w14:textId="77777777">
            <w:pPr>
              <w:pStyle w:val="ContedodaTabela"/>
              <w:snapToGrid w:val="0"/>
              <w:spacing w:after="0"/>
              <w:rPr>
                <w:rFonts w:ascii="Arial" w:hAnsi="Arial" w:cs="Arial"/>
                <w:color w:val="000000"/>
              </w:rPr>
            </w:pPr>
          </w:p>
        </w:tc>
        <w:tc>
          <w:tcPr>
            <w:tcW w:w="3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75007F38" w14:textId="77777777">
            <w:pPr>
              <w:pStyle w:val="western"/>
              <w:snapToGrid w:val="0"/>
              <w:spacing w:before="0" w:after="0"/>
              <w:rPr>
                <w:rFonts w:ascii="Arial" w:hAnsi="Arial" w:cs="Arial"/>
                <w:color w:val="000000"/>
              </w:rPr>
            </w:pPr>
          </w:p>
        </w:tc>
        <w:tc>
          <w:tcPr>
            <w:tcW w:w="2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F4021" w:rsidRDefault="005F4021" w14:paraId="2F1D7484" w14:textId="77777777">
            <w:pPr>
              <w:pStyle w:val="ContedodaTabela"/>
              <w:snapToGrid w:val="0"/>
              <w:spacing w:after="0"/>
              <w:rPr>
                <w:rFonts w:ascii="Arial" w:hAnsi="Arial" w:cs="Arial"/>
                <w:color w:val="000000"/>
              </w:rPr>
            </w:pPr>
          </w:p>
        </w:tc>
      </w:tr>
    </w:tbl>
    <w:p w:rsidR="005F4021" w:rsidRDefault="005F4021" w14:paraId="14B02571" w14:textId="77777777">
      <w:pPr>
        <w:rPr>
          <w:rFonts w:ascii="Arial" w:hAnsi="Arial" w:cs="Arial"/>
          <w:color w:val="000000"/>
        </w:rPr>
      </w:pPr>
    </w:p>
    <w:p w:rsidR="005F4021" w:rsidRDefault="005F4021" w14:paraId="449917B9" w14:textId="77777777">
      <w:pPr>
        <w:pStyle w:val="Ttulo2"/>
        <w:numPr>
          <w:ilvl w:val="0"/>
          <w:numId w:val="0"/>
        </w:numPr>
        <w:rPr>
          <w:rFonts w:ascii="Arial" w:hAnsi="Arial" w:cs="Arial"/>
          <w:b w:val="0"/>
          <w:bCs w:val="0"/>
          <w:color w:val="000000"/>
          <w:szCs w:val="24"/>
        </w:rPr>
      </w:pPr>
    </w:p>
    <w:p w:rsidR="005F4021" w:rsidRDefault="005F4021" w14:paraId="402FEC79" w14:textId="77777777">
      <w:pPr>
        <w:pStyle w:val="Ttulo2"/>
        <w:numPr>
          <w:ilvl w:val="0"/>
          <w:numId w:val="4"/>
        </w:numPr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b w:val="0"/>
          <w:bCs w:val="0"/>
          <w:color w:val="000000"/>
          <w:szCs w:val="24"/>
        </w:rPr>
        <w:t xml:space="preserve"> </w:t>
      </w:r>
      <w:r>
        <w:rPr>
          <w:rFonts w:ascii="Arial" w:hAnsi="Arial" w:cs="Arial"/>
          <w:color w:val="000000"/>
        </w:rPr>
        <w:t>Requisitos Não-Funcionais</w:t>
      </w:r>
      <w:commentRangeStart w:id="10"/>
      <w:commentRangeEnd w:id="10"/>
      <w:r>
        <w:rPr>
          <w:rStyle w:val="Refdecomentrio"/>
          <w:rFonts w:ascii="Arial" w:hAnsi="Arial" w:cs="Arial"/>
          <w:color w:val="000000"/>
          <w:sz w:val="24"/>
          <w:szCs w:val="28"/>
        </w:rPr>
        <w:commentReference w:id="10"/>
      </w:r>
    </w:p>
    <w:p w:rsidR="005F4021" w:rsidRDefault="005F4021" w14:paraId="098FB6C0" w14:textId="77777777">
      <w:pPr>
        <w:rPr>
          <w:rFonts w:ascii="Arial" w:hAnsi="Arial" w:cs="Arial"/>
          <w:b/>
          <w:bCs/>
          <w:color w:val="000000"/>
          <w:szCs w:val="28"/>
        </w:rPr>
      </w:pPr>
    </w:p>
    <w:tbl>
      <w:tblPr>
        <w:tblW w:w="0" w:type="auto"/>
        <w:tblInd w:w="-459" w:type="dxa"/>
        <w:tblLayout w:type="fixed"/>
        <w:tblLook w:val="0000" w:firstRow="0" w:lastRow="0" w:firstColumn="0" w:lastColumn="0" w:noHBand="0" w:noVBand="0"/>
      </w:tblPr>
      <w:tblGrid>
        <w:gridCol w:w="1017"/>
        <w:gridCol w:w="2588"/>
        <w:gridCol w:w="3055"/>
        <w:gridCol w:w="3055"/>
      </w:tblGrid>
      <w:tr w:rsidR="00000000" w14:paraId="0573442E" w14:textId="77777777">
        <w:trPr>
          <w:trHeight w:val="240"/>
        </w:trPr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5F4021" w:rsidRDefault="005F4021" w14:paraId="6962A097" w14:textId="77777777">
            <w:pPr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Cs w:val="28"/>
              </w:rPr>
              <w:t>ID</w:t>
            </w:r>
          </w:p>
        </w:tc>
        <w:tc>
          <w:tcPr>
            <w:tcW w:w="2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5F4021" w:rsidRDefault="005F4021" w14:paraId="07B7AD95" w14:textId="77777777">
            <w:pPr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Cs w:val="28"/>
              </w:rPr>
              <w:t>Requisitos</w:t>
            </w:r>
          </w:p>
        </w:tc>
        <w:tc>
          <w:tcPr>
            <w:tcW w:w="3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F4021" w:rsidRDefault="005F4021" w14:paraId="2C8ACFBF" w14:textId="77777777">
            <w:pPr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Cs w:val="28"/>
              </w:rPr>
              <w:t>Categoria</w:t>
            </w:r>
          </w:p>
        </w:tc>
        <w:tc>
          <w:tcPr>
            <w:tcW w:w="3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F4021" w:rsidRDefault="005F4021" w14:paraId="6450A914" w14:textId="77777777">
            <w:pPr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Cs w:val="28"/>
              </w:rPr>
              <w:t>Classificação</w:t>
            </w:r>
          </w:p>
        </w:tc>
      </w:tr>
      <w:tr w:rsidR="00000000" w14:paraId="0460535F" w14:textId="77777777">
        <w:trPr>
          <w:trHeight w:val="333"/>
        </w:trPr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320B3902" w14:textId="77777777">
            <w:pPr>
              <w:pStyle w:val="ContedodaTabela"/>
              <w:snapToGrid w:val="0"/>
              <w:jc w:val="center"/>
            </w:pPr>
            <w:r>
              <w:rPr>
                <w:rFonts w:ascii="Arial" w:hAnsi="Arial" w:cs="Arial"/>
                <w:b/>
                <w:color w:val="000000"/>
              </w:rPr>
              <w:t>NRF1</w:t>
            </w:r>
          </w:p>
        </w:tc>
        <w:tc>
          <w:tcPr>
            <w:tcW w:w="2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7396C037" w14:textId="77777777">
            <w:pPr>
              <w:pStyle w:val="ContedodaTabela"/>
              <w:snapToGrid w:val="0"/>
              <w:rPr>
                <w:rFonts w:ascii="Arial" w:hAnsi="Arial" w:cs="Arial"/>
                <w:color w:val="000000"/>
              </w:rPr>
            </w:pPr>
          </w:p>
        </w:tc>
        <w:tc>
          <w:tcPr>
            <w:tcW w:w="3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F4021" w:rsidRDefault="005F4021" w14:paraId="7958EA8C" w14:textId="77777777">
            <w:pPr>
              <w:pStyle w:val="ContedodaTabela"/>
              <w:snapToGrid w:val="0"/>
              <w:rPr>
                <w:rFonts w:ascii="Arial" w:hAnsi="Arial" w:cs="Arial"/>
                <w:color w:val="000000"/>
              </w:rPr>
            </w:pPr>
          </w:p>
        </w:tc>
        <w:tc>
          <w:tcPr>
            <w:tcW w:w="3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F4021" w:rsidRDefault="005F4021" w14:paraId="632B04B4" w14:textId="77777777">
            <w:pPr>
              <w:pStyle w:val="ContedodaTabela"/>
              <w:snapToGrid w:val="0"/>
              <w:rPr>
                <w:rFonts w:ascii="Arial" w:hAnsi="Arial" w:cs="Arial"/>
                <w:color w:val="000000"/>
              </w:rPr>
            </w:pPr>
          </w:p>
        </w:tc>
      </w:tr>
      <w:tr w:rsidR="00000000" w14:paraId="42E6DB3B" w14:textId="77777777">
        <w:trPr>
          <w:trHeight w:val="347"/>
        </w:trPr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7E6B1F27" w14:textId="77777777">
            <w:pPr>
              <w:pStyle w:val="ContedodaTabela"/>
              <w:snapToGrid w:val="0"/>
              <w:jc w:val="center"/>
            </w:pPr>
            <w:r>
              <w:rPr>
                <w:rFonts w:ascii="Arial" w:hAnsi="Arial" w:cs="Arial"/>
                <w:b/>
                <w:color w:val="000000"/>
              </w:rPr>
              <w:t>NRF2</w:t>
            </w:r>
          </w:p>
        </w:tc>
        <w:tc>
          <w:tcPr>
            <w:tcW w:w="2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6E970B7C" w14:textId="77777777">
            <w:pPr>
              <w:pStyle w:val="ContedodaTabela"/>
              <w:snapToGrid w:val="0"/>
              <w:rPr>
                <w:rFonts w:ascii="Arial" w:hAnsi="Arial" w:cs="Arial"/>
                <w:color w:val="000000"/>
              </w:rPr>
            </w:pPr>
          </w:p>
        </w:tc>
        <w:tc>
          <w:tcPr>
            <w:tcW w:w="3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F4021" w:rsidRDefault="005F4021" w14:paraId="33A078AD" w14:textId="77777777">
            <w:pPr>
              <w:pStyle w:val="ContedodaTabela"/>
              <w:snapToGrid w:val="0"/>
              <w:rPr>
                <w:rFonts w:ascii="Arial" w:hAnsi="Arial" w:cs="Arial"/>
                <w:color w:val="000000"/>
              </w:rPr>
            </w:pPr>
          </w:p>
        </w:tc>
        <w:tc>
          <w:tcPr>
            <w:tcW w:w="3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F4021" w:rsidRDefault="005F4021" w14:paraId="2E425C97" w14:textId="77777777">
            <w:pPr>
              <w:pStyle w:val="ContedodaTabela"/>
              <w:snapToGrid w:val="0"/>
              <w:rPr>
                <w:rFonts w:ascii="Arial" w:hAnsi="Arial" w:cs="Arial"/>
                <w:color w:val="000000"/>
              </w:rPr>
            </w:pPr>
          </w:p>
        </w:tc>
      </w:tr>
      <w:tr w:rsidR="00000000" w14:paraId="1868431C" w14:textId="77777777">
        <w:trPr>
          <w:trHeight w:val="347"/>
        </w:trPr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2D754020" w14:textId="77777777">
            <w:pPr>
              <w:pStyle w:val="ContedodaTabela"/>
              <w:snapToGrid w:val="0"/>
              <w:jc w:val="center"/>
            </w:pPr>
            <w:r>
              <w:rPr>
                <w:rFonts w:ascii="Arial" w:hAnsi="Arial" w:cs="Arial"/>
                <w:b/>
                <w:color w:val="000000"/>
              </w:rPr>
              <w:t>NRF3</w:t>
            </w:r>
          </w:p>
        </w:tc>
        <w:tc>
          <w:tcPr>
            <w:tcW w:w="2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5F4021" w:rsidRDefault="005F4021" w14:paraId="0629CF5D" w14:textId="77777777">
            <w:pPr>
              <w:pStyle w:val="ContedodaTabela"/>
              <w:snapToGrid w:val="0"/>
              <w:rPr>
                <w:rFonts w:ascii="Arial" w:hAnsi="Arial" w:cs="Arial"/>
                <w:color w:val="000000"/>
              </w:rPr>
            </w:pPr>
          </w:p>
        </w:tc>
        <w:tc>
          <w:tcPr>
            <w:tcW w:w="3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F4021" w:rsidRDefault="005F4021" w14:paraId="0D04DE0F" w14:textId="77777777">
            <w:pPr>
              <w:pStyle w:val="ContedodaTabela"/>
              <w:snapToGrid w:val="0"/>
              <w:rPr>
                <w:rFonts w:ascii="Arial" w:hAnsi="Arial" w:cs="Arial"/>
                <w:color w:val="000000"/>
              </w:rPr>
            </w:pPr>
          </w:p>
        </w:tc>
        <w:tc>
          <w:tcPr>
            <w:tcW w:w="3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F4021" w:rsidRDefault="005F4021" w14:paraId="0EC78C91" w14:textId="77777777">
            <w:pPr>
              <w:pStyle w:val="ContedodaTabela"/>
              <w:snapToGrid w:val="0"/>
              <w:rPr>
                <w:rFonts w:ascii="Arial" w:hAnsi="Arial" w:cs="Arial"/>
                <w:color w:val="000000"/>
              </w:rPr>
            </w:pPr>
          </w:p>
        </w:tc>
      </w:tr>
    </w:tbl>
    <w:p w:rsidR="005F4021" w:rsidRDefault="005F4021" w14:paraId="72E357FE" w14:textId="77777777">
      <w:pPr>
        <w:pStyle w:val="Ttulo2"/>
        <w:pageBreakBefore/>
        <w:numPr>
          <w:ilvl w:val="0"/>
          <w:numId w:val="4"/>
        </w:numPr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Requisitos de Hardware</w:t>
      </w:r>
      <w:commentRangeStart w:id="11"/>
      <w:commentRangeEnd w:id="11"/>
      <w:r>
        <w:rPr>
          <w:rStyle w:val="Refdecomentrio"/>
          <w:rFonts w:ascii="Arial" w:hAnsi="Arial" w:cs="Arial"/>
          <w:color w:val="000000"/>
          <w:sz w:val="24"/>
          <w:szCs w:val="28"/>
        </w:rPr>
        <w:commentReference w:id="11"/>
      </w:r>
    </w:p>
    <w:p w:rsidR="005F4021" w:rsidRDefault="005F4021" w14:paraId="16B3AEC7" w14:textId="77777777">
      <w:pPr>
        <w:rPr>
          <w:rFonts w:ascii="Arial" w:hAnsi="Arial" w:cs="Arial"/>
          <w:b/>
          <w:bCs/>
          <w:color w:val="000000"/>
          <w:szCs w:val="28"/>
        </w:rPr>
      </w:pPr>
    </w:p>
    <w:p w:rsidR="005F4021" w:rsidRDefault="005F4021" w14:paraId="0644B361" w14:textId="77777777">
      <w:pPr>
        <w:ind w:firstLine="646"/>
      </w:pPr>
      <w:r>
        <w:rPr>
          <w:rFonts w:ascii="Arial" w:hAnsi="Arial" w:cs="Arial"/>
          <w:b/>
          <w:bCs/>
          <w:color w:val="000000"/>
          <w:szCs w:val="28"/>
        </w:rPr>
        <w:t>11.1. Configuração Mínima</w:t>
      </w:r>
    </w:p>
    <w:p w:rsidR="005F4021" w:rsidRDefault="005F4021" w14:paraId="14A254BA" w14:textId="77777777">
      <w:pPr>
        <w:rPr>
          <w:rFonts w:ascii="Arial" w:hAnsi="Arial" w:eastAsia="Times New Roman" w:cs="Arial"/>
          <w:color w:val="000000"/>
        </w:rPr>
      </w:pPr>
    </w:p>
    <w:p w:rsidR="005F4021" w:rsidRDefault="005F4021" w14:paraId="329917CC" w14:textId="77777777">
      <w:pPr>
        <w:widowControl/>
        <w:suppressAutoHyphens w:val="0"/>
        <w:autoSpaceDE w:val="0"/>
        <w:spacing w:line="360" w:lineRule="auto"/>
        <w:ind w:left="646"/>
      </w:pPr>
      <w:r>
        <w:rPr>
          <w:rFonts w:ascii="Arial" w:hAnsi="Arial" w:eastAsia="Arial" w:cs="Arial"/>
          <w:bCs/>
          <w:color w:val="000000"/>
          <w:szCs w:val="28"/>
        </w:rPr>
        <w:t xml:space="preserve"> </w:t>
      </w:r>
    </w:p>
    <w:p w:rsidR="005F4021" w:rsidRDefault="005F4021" w14:paraId="3632B7BD" w14:textId="77777777">
      <w:pPr>
        <w:ind w:firstLine="709"/>
      </w:pPr>
      <w:r>
        <w:rPr>
          <w:rFonts w:ascii="Arial" w:hAnsi="Arial" w:cs="Arial"/>
          <w:b/>
          <w:bCs/>
          <w:color w:val="000000"/>
          <w:szCs w:val="28"/>
        </w:rPr>
        <w:t>11.2. Configuração Recomendada</w:t>
      </w:r>
    </w:p>
    <w:p w:rsidR="005F4021" w:rsidRDefault="005F4021" w14:paraId="52BFA434" w14:textId="77777777">
      <w:pPr>
        <w:rPr>
          <w:rFonts w:ascii="Arial" w:hAnsi="Arial" w:cs="Arial"/>
          <w:bCs/>
          <w:color w:val="000000"/>
          <w:szCs w:val="28"/>
        </w:rPr>
      </w:pPr>
    </w:p>
    <w:p w:rsidR="005F4021" w:rsidRDefault="005F4021" w14:paraId="1D0B30DD" w14:textId="77777777">
      <w:pPr>
        <w:widowControl/>
        <w:numPr>
          <w:ilvl w:val="0"/>
          <w:numId w:val="2"/>
        </w:numPr>
        <w:suppressAutoHyphens w:val="0"/>
        <w:autoSpaceDE w:val="0"/>
        <w:spacing w:line="360" w:lineRule="auto"/>
        <w:ind w:left="1003" w:hanging="357"/>
        <w:rPr>
          <w:rFonts w:ascii="Arial" w:hAnsi="Arial" w:eastAsia="Times New Roman" w:cs="DejaVuSerif"/>
          <w:bCs/>
          <w:color w:val="000000"/>
          <w:szCs w:val="28"/>
        </w:rPr>
      </w:pPr>
    </w:p>
    <w:p w:rsidR="005F4021" w:rsidRDefault="005F4021" w14:paraId="515E5D2F" w14:textId="77777777">
      <w:pPr>
        <w:rPr>
          <w:rFonts w:ascii="Arial" w:hAnsi="Arial" w:eastAsia="Times New Roman" w:cs="Arial"/>
          <w:b/>
          <w:color w:val="000000"/>
        </w:rPr>
      </w:pPr>
    </w:p>
    <w:p w:rsidR="005F4021" w:rsidRDefault="005F4021" w14:paraId="2C29B82E" w14:textId="77777777">
      <w:pPr>
        <w:spacing w:line="360" w:lineRule="auto"/>
        <w:rPr>
          <w:rFonts w:ascii="Arial" w:hAnsi="Arial" w:cs="Arial"/>
          <w:b/>
          <w:color w:val="000000"/>
        </w:rPr>
      </w:pPr>
    </w:p>
    <w:p w:rsidR="005F4021" w:rsidRDefault="005F4021" w14:paraId="578B89F6" w14:textId="77777777">
      <w:pPr>
        <w:numPr>
          <w:ilvl w:val="0"/>
          <w:numId w:val="4"/>
        </w:numPr>
        <w:spacing w:line="360" w:lineRule="auto"/>
      </w:pPr>
      <w:r>
        <w:rPr>
          <w:rFonts w:ascii="Arial" w:hAnsi="Arial" w:eastAsia="Arial" w:cs="Arial"/>
          <w:b/>
          <w:color w:val="000000"/>
        </w:rPr>
        <w:t xml:space="preserve"> </w:t>
      </w:r>
      <w:r>
        <w:rPr>
          <w:rFonts w:ascii="Arial" w:hAnsi="Arial" w:cs="Arial"/>
          <w:b/>
          <w:color w:val="000000"/>
        </w:rPr>
        <w:t>Ferramentas de Desenvolvimento e Licença de Uso</w:t>
      </w:r>
    </w:p>
    <w:p w:rsidR="005F4021" w:rsidRDefault="005F4021" w14:paraId="1F3886A0" w14:textId="77777777">
      <w:pPr>
        <w:numPr>
          <w:ilvl w:val="1"/>
          <w:numId w:val="3"/>
        </w:numPr>
        <w:spacing w:line="360" w:lineRule="auto"/>
        <w:rPr>
          <w:color w:val="000000"/>
        </w:rPr>
      </w:pPr>
      <w:r>
        <w:rPr>
          <w:rFonts w:ascii="Arial" w:hAnsi="Arial" w:cs="Arial"/>
          <w:color w:val="000000"/>
        </w:rPr>
        <w:t>;</w:t>
      </w:r>
      <w:commentRangeStart w:id="12"/>
      <w:commentRangeEnd w:id="12"/>
      <w:r>
        <w:rPr>
          <w:rStyle w:val="Refdecomentrio"/>
          <w:color w:val="000000"/>
          <w:sz w:val="24"/>
          <w:szCs w:val="24"/>
        </w:rPr>
        <w:commentReference w:id="12"/>
      </w:r>
    </w:p>
    <w:p w:rsidR="005F4021" w:rsidRDefault="005F4021" w14:paraId="56915CF3" w14:textId="77777777">
      <w:pPr>
        <w:spacing w:line="360" w:lineRule="auto"/>
        <w:rPr>
          <w:color w:val="000000"/>
        </w:rPr>
      </w:pPr>
    </w:p>
    <w:p w:rsidR="005F4021" w:rsidRDefault="005F4021" w14:paraId="21A7B24B" w14:textId="77777777">
      <w:pPr>
        <w:jc w:val="center"/>
      </w:pPr>
    </w:p>
    <w:sectPr w:rsidR="005F402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orient="portrait"/>
      <w:pgMar w:top="1684" w:right="1418" w:bottom="1684" w:left="1418" w:header="1418" w:footer="141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Administr" w:author="Administrador" w:date="2009-09-13T16:54:00Z" w:id="0">
    <w:p w:rsidR="005F4021" w:rsidRDefault="005F4021" w14:paraId="396F9CD2" w14:textId="77777777">
      <w:pPr>
        <w:overflowPunct w:val="0"/>
        <w:rPr>
          <w:sz w:val="20"/>
          <w:szCs w:val="20"/>
        </w:rPr>
      </w:pPr>
      <w:r>
        <w:annotationRef/>
      </w:r>
      <w:r>
        <w:rPr>
          <w:sz w:val="20"/>
          <w:szCs w:val="20"/>
        </w:rPr>
        <w:t>Sigla e nome do sistema</w:t>
      </w:r>
    </w:p>
  </w:comment>
  <w:comment w:initials="Administr" w:author="Administrador" w:date="2009-09-13T16:57:00Z" w:id="1">
    <w:p w:rsidR="005F4021" w:rsidRDefault="005F4021" w14:paraId="09DFF943" w14:textId="77777777">
      <w:pPr>
        <w:overflowPunct w:val="0"/>
        <w:rPr>
          <w:sz w:val="20"/>
          <w:szCs w:val="20"/>
        </w:rPr>
      </w:pPr>
      <w:r>
        <w:annotationRef/>
      </w:r>
      <w:r>
        <w:rPr>
          <w:sz w:val="20"/>
          <w:szCs w:val="20"/>
        </w:rPr>
        <w:t xml:space="preserve">Deve descrever sucintamente quais os principais problemas que precisam ser resolvidos com a implantação do sistema. </w:t>
      </w:r>
    </w:p>
  </w:comment>
  <w:comment w:initials="Administr" w:author="Administrador" w:date="2009-09-13T16:58:00Z" w:id="2">
    <w:p w:rsidR="005F4021" w:rsidRDefault="005F4021" w14:paraId="706A3210" w14:textId="77777777">
      <w:pPr>
        <w:overflowPunct w:val="0"/>
        <w:rPr>
          <w:sz w:val="20"/>
          <w:szCs w:val="20"/>
        </w:rPr>
      </w:pPr>
      <w:r>
        <w:annotationRef/>
      </w:r>
      <w:r>
        <w:rPr>
          <w:sz w:val="20"/>
          <w:szCs w:val="20"/>
        </w:rPr>
        <w:t>Escrever aqui de forma lógica quais os principais anseios do cliente quanto à funcionalidade do software para atender suas necessidades.</w:t>
      </w:r>
    </w:p>
  </w:comment>
  <w:comment w:initials="Administr" w:author="Administrador" w:date="2009-09-13T17:08:00Z" w:id="3">
    <w:p w:rsidR="005F4021" w:rsidRDefault="005F4021" w14:paraId="350F8EE4" w14:textId="77777777">
      <w:pPr>
        <w:overflowPunct w:val="0"/>
        <w:rPr>
          <w:sz w:val="20"/>
          <w:szCs w:val="20"/>
        </w:rPr>
      </w:pPr>
      <w:r>
        <w:annotationRef/>
      </w:r>
      <w:r>
        <w:rPr>
          <w:sz w:val="20"/>
          <w:szCs w:val="20"/>
        </w:rPr>
        <w:t>Justificar a viabilidade de implantação do sistema.</w:t>
      </w:r>
    </w:p>
  </w:comment>
  <w:comment w:initials="Administr" w:author="Administrador" w:date="2009-09-13T16:56:00Z" w:id="4">
    <w:p w:rsidR="005F4021" w:rsidRDefault="005F4021" w14:paraId="30E99D11" w14:textId="77777777">
      <w:pPr>
        <w:overflowPunct w:val="0"/>
        <w:rPr>
          <w:sz w:val="20"/>
          <w:szCs w:val="20"/>
        </w:rPr>
      </w:pPr>
      <w:r>
        <w:annotationRef/>
      </w:r>
      <w:r>
        <w:rPr>
          <w:sz w:val="20"/>
          <w:szCs w:val="20"/>
        </w:rPr>
        <w:t>Recebe também o nome de objetivo geral do software. Deve descrever o que o sistema a ser desenvolvido irá de fato realizar.</w:t>
      </w:r>
    </w:p>
  </w:comment>
  <w:comment w:initials="Administr" w:author="Administrador" w:date="2009-09-13T17:00:00Z" w:id="5">
    <w:p w:rsidR="005F4021" w:rsidRDefault="005F4021" w14:paraId="0D3B5FA8" w14:textId="77777777">
      <w:pPr>
        <w:overflowPunct w:val="0"/>
        <w:rPr>
          <w:sz w:val="20"/>
          <w:szCs w:val="20"/>
        </w:rPr>
      </w:pPr>
      <w:r>
        <w:annotationRef/>
      </w:r>
      <w:r>
        <w:rPr>
          <w:sz w:val="20"/>
          <w:szCs w:val="20"/>
        </w:rPr>
        <w:t>Os limites que impõe-se sobre o sistema, onde ele pode chegar!</w:t>
      </w:r>
    </w:p>
  </w:comment>
  <w:comment w:initials="Administr" w:author="Administrador" w:date="2009-09-13T17:01:00Z" w:id="6">
    <w:p w:rsidR="005F4021" w:rsidRDefault="005F4021" w14:paraId="39D178A3" w14:textId="77777777">
      <w:pPr>
        <w:overflowPunct w:val="0"/>
        <w:rPr>
          <w:sz w:val="20"/>
          <w:szCs w:val="20"/>
        </w:rPr>
      </w:pPr>
      <w:r>
        <w:annotationRef/>
      </w:r>
      <w:r>
        <w:rPr>
          <w:sz w:val="20"/>
          <w:szCs w:val="20"/>
        </w:rPr>
        <w:t>Benefícios que o sistema trará ao cliente, na visão do  analista.</w:t>
      </w:r>
    </w:p>
  </w:comment>
  <w:comment w:initials="Administr" w:author="Administrador" w:date="2009-09-13T17:01:00Z" w:id="7">
    <w:p w:rsidR="005F4021" w:rsidRDefault="005F4021" w14:paraId="340DDF6E" w14:textId="77777777">
      <w:pPr>
        <w:overflowPunct w:val="0"/>
        <w:rPr>
          <w:sz w:val="20"/>
          <w:szCs w:val="20"/>
        </w:rPr>
      </w:pPr>
      <w:r>
        <w:annotationRef/>
      </w:r>
      <w:r>
        <w:rPr>
          <w:sz w:val="20"/>
          <w:szCs w:val="20"/>
        </w:rPr>
        <w:t>Restrições impostas sobre o desenvolvimento.</w:t>
      </w:r>
    </w:p>
  </w:comment>
  <w:comment w:initials="Administr" w:author="Administrador" w:date="2009-09-13T17:02:00Z" w:id="8">
    <w:p w:rsidR="005F4021" w:rsidRDefault="005F4021" w14:paraId="13414D1D" w14:textId="77777777">
      <w:pPr>
        <w:overflowPunct w:val="0"/>
        <w:rPr>
          <w:sz w:val="20"/>
          <w:szCs w:val="20"/>
        </w:rPr>
      </w:pPr>
      <w:r>
        <w:annotationRef/>
      </w:r>
      <w:r>
        <w:rPr>
          <w:sz w:val="20"/>
          <w:szCs w:val="20"/>
        </w:rPr>
        <w:t>Personagens envolvidos na OPERAÇÃO DO SISTEMA DEPOIS DE PRONTO.</w:t>
      </w:r>
    </w:p>
  </w:comment>
  <w:comment w:initials="Administr" w:author="Administrador" w:date="2009-09-13T17:03:00Z" w:id="9">
    <w:p w:rsidR="005F4021" w:rsidRDefault="005F4021" w14:paraId="4B381652" w14:textId="77777777">
      <w:pPr>
        <w:overflowPunct w:val="0"/>
        <w:rPr>
          <w:sz w:val="20"/>
          <w:szCs w:val="20"/>
        </w:rPr>
      </w:pPr>
      <w:r>
        <w:annotationRef/>
      </w:r>
      <w:r>
        <w:rPr>
          <w:sz w:val="20"/>
          <w:szCs w:val="20"/>
        </w:rPr>
        <w:t>Explicitar as principais funções do software em atendimento as necessidades do cliente, definindo inclusive suas prioridades para o software.</w:t>
      </w:r>
    </w:p>
  </w:comment>
  <w:comment w:initials="Administr" w:author="Administrador" w:date="2009-09-13T17:04:00Z" w:id="10">
    <w:p w:rsidR="005F4021" w:rsidRDefault="005F4021" w14:paraId="41BD17E3" w14:textId="77777777">
      <w:pPr>
        <w:overflowPunct w:val="0"/>
        <w:rPr>
          <w:sz w:val="20"/>
          <w:szCs w:val="20"/>
        </w:rPr>
      </w:pPr>
      <w:r>
        <w:annotationRef/>
      </w:r>
      <w:r>
        <w:rPr>
          <w:sz w:val="20"/>
          <w:szCs w:val="20"/>
        </w:rPr>
        <w:t>Adiciona-se detalhes aos requisitos funcionais, obedecendo critérios e atributos de um bom software. Pode-se opcionalmente inserir sua prioridade.</w:t>
      </w:r>
    </w:p>
  </w:comment>
  <w:comment w:initials="Administr" w:author="Administrador" w:date="2009-09-13T17:17:00Z" w:id="11">
    <w:p w:rsidR="005F4021" w:rsidRDefault="005F4021" w14:paraId="0E4A3FFA" w14:textId="77777777">
      <w:pPr>
        <w:overflowPunct w:val="0"/>
        <w:rPr>
          <w:sz w:val="20"/>
          <w:szCs w:val="20"/>
        </w:rPr>
      </w:pPr>
      <w:r>
        <w:annotationRef/>
      </w:r>
      <w:r>
        <w:rPr>
          <w:sz w:val="20"/>
          <w:szCs w:val="20"/>
        </w:rPr>
        <w:t>Inserir os requisitos de hardware do sistema. Se em rede, deve-se citar o ferramental necessário. Mostra-se os requisitos mínimos e os recomendáveis para um melhor desempenho.</w:t>
      </w:r>
    </w:p>
  </w:comment>
  <w:comment w:initials="Administr" w:author="Administrador" w:date="2009-09-13T17:12:00Z" w:id="12">
    <w:p w:rsidR="005F4021" w:rsidRDefault="005F4021" w14:paraId="51850B7F" w14:textId="77777777">
      <w:pPr>
        <w:overflowPunct w:val="0"/>
        <w:rPr>
          <w:sz w:val="20"/>
          <w:szCs w:val="20"/>
        </w:rPr>
      </w:pPr>
      <w:r>
        <w:annotationRef/>
      </w:r>
      <w:r>
        <w:rPr>
          <w:sz w:val="20"/>
          <w:szCs w:val="20"/>
        </w:rPr>
        <w:t>Apenas um exemplo. Aqui é necessário que se especifique todas as ferramentas CASE utilizadas, bem como suas respectivas licenças. Inclusive (freeware).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96F9CD2" w15:done="0"/>
  <w15:commentEx w15:paraId="09DFF943" w15:done="0"/>
  <w15:commentEx w15:paraId="706A3210" w15:done="0"/>
  <w15:commentEx w15:paraId="350F8EE4" w15:done="0"/>
  <w15:commentEx w15:paraId="30E99D11" w15:done="0"/>
  <w15:commentEx w15:paraId="0D3B5FA8" w15:done="0"/>
  <w15:commentEx w15:paraId="39D178A3" w15:done="0"/>
  <w15:commentEx w15:paraId="340DDF6E" w15:done="0"/>
  <w15:commentEx w15:paraId="13414D1D" w15:done="0"/>
  <w15:commentEx w15:paraId="4B381652" w15:done="0"/>
  <w15:commentEx w15:paraId="41BD17E3" w15:done="0"/>
  <w15:commentEx w15:paraId="0E4A3FFA" w15:done="0"/>
  <w15:commentEx w15:paraId="51850B7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96F9CD2" w16cid:durableId="670ADBB6"/>
  <w16cid:commentId w16cid:paraId="09DFF943" w16cid:durableId="17938591"/>
  <w16cid:commentId w16cid:paraId="706A3210" w16cid:durableId="4ABFCF8A"/>
  <w16cid:commentId w16cid:paraId="350F8EE4" w16cid:durableId="3AB94AEB"/>
  <w16cid:commentId w16cid:paraId="30E99D11" w16cid:durableId="4B6A20A0"/>
  <w16cid:commentId w16cid:paraId="0D3B5FA8" w16cid:durableId="7CAC35C0"/>
  <w16cid:commentId w16cid:paraId="39D178A3" w16cid:durableId="2B5FF3EB"/>
  <w16cid:commentId w16cid:paraId="340DDF6E" w16cid:durableId="3CC24C76"/>
  <w16cid:commentId w16cid:paraId="13414D1D" w16cid:durableId="6FA4FBE6"/>
  <w16cid:commentId w16cid:paraId="4B381652" w16cid:durableId="70F7C219"/>
  <w16cid:commentId w16cid:paraId="41BD17E3" w16cid:durableId="5A31E1E7"/>
  <w16cid:commentId w16cid:paraId="0E4A3FFA" w16cid:durableId="7EE9E0BE"/>
  <w16cid:commentId w16cid:paraId="51850B7F" w16cid:durableId="3A18E42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4021" w:rsidRDefault="005F4021" w14:paraId="3CA59F7F" w14:textId="77777777">
      <w:r>
        <w:separator/>
      </w:r>
    </w:p>
  </w:endnote>
  <w:endnote w:type="continuationSeparator" w:id="0">
    <w:p w:rsidR="005F4021" w:rsidRDefault="005F4021" w14:paraId="3612C29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altName w:val="Times New Roman"/>
    <w:panose1 w:val="02020603050405020304"/>
    <w:charset w:val="00"/>
    <w:family w:val="roman"/>
    <w:pitch w:val="variable"/>
  </w:font>
  <w:font w:name="DejaVuSerif"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4021" w:rsidRDefault="005F4021" w14:paraId="3EA76284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4021" w:rsidRDefault="005F4021" w14:paraId="6FB80DF4" w14:textId="7777777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4021" w:rsidRDefault="005F4021" w14:paraId="63A1B144" w14:textId="77777777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4021" w:rsidRDefault="005F4021" w14:paraId="0A82B44C" w14:textId="77777777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4021" w:rsidRDefault="005F4021" w14:paraId="051FC53A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4021" w:rsidRDefault="005F4021" w14:paraId="63DCC70B" w14:textId="77777777">
      <w:r>
        <w:separator/>
      </w:r>
    </w:p>
  </w:footnote>
  <w:footnote w:type="continuationSeparator" w:id="0">
    <w:p w:rsidR="005F4021" w:rsidRDefault="005F4021" w14:paraId="79F81E1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4021" w:rsidRDefault="005F4021" w14:paraId="6F3437C8" w14:textId="77777777">
    <w:pPr>
      <w:pStyle w:val="Cabealh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4021" w:rsidRDefault="005F4021" w14:paraId="30A90CCF" w14:textId="777777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4021" w:rsidRDefault="005F4021" w14:paraId="23229B39" w14:textId="7777777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4021" w:rsidRDefault="005F4021" w14:paraId="60D0CA4A" w14:textId="77777777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4021" w:rsidRDefault="005F4021" w14:paraId="10173FAE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 w:cs="Symbol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</w:abstractNum>
  <w:num w:numId="1" w16cid:durableId="295381721">
    <w:abstractNumId w:val="0"/>
  </w:num>
  <w:num w:numId="2" w16cid:durableId="2134205226">
    <w:abstractNumId w:val="1"/>
  </w:num>
  <w:num w:numId="3" w16cid:durableId="2117406334">
    <w:abstractNumId w:val="2"/>
  </w:num>
  <w:num w:numId="4" w16cid:durableId="8450536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A7B"/>
    <w:rsid w:val="005F4021"/>
    <w:rsid w:val="00A1854B"/>
    <w:rsid w:val="00E55A7B"/>
    <w:rsid w:val="02897F1C"/>
    <w:rsid w:val="08B28DEF"/>
    <w:rsid w:val="0CA89321"/>
    <w:rsid w:val="0F48F7C0"/>
    <w:rsid w:val="0FA07BA8"/>
    <w:rsid w:val="0FA42495"/>
    <w:rsid w:val="1335374D"/>
    <w:rsid w:val="13EC711D"/>
    <w:rsid w:val="158A679C"/>
    <w:rsid w:val="18C73B69"/>
    <w:rsid w:val="1E5B8849"/>
    <w:rsid w:val="1F98E2BB"/>
    <w:rsid w:val="29A623C6"/>
    <w:rsid w:val="2D88536F"/>
    <w:rsid w:val="318BE100"/>
    <w:rsid w:val="32611BB3"/>
    <w:rsid w:val="35AE63A8"/>
    <w:rsid w:val="37704CB6"/>
    <w:rsid w:val="3A40B98C"/>
    <w:rsid w:val="3ABEC1D0"/>
    <w:rsid w:val="3C2D1833"/>
    <w:rsid w:val="3DDF0D49"/>
    <w:rsid w:val="443FF882"/>
    <w:rsid w:val="47D462B0"/>
    <w:rsid w:val="485C8FEB"/>
    <w:rsid w:val="48B68F27"/>
    <w:rsid w:val="4ECC33B4"/>
    <w:rsid w:val="52DB846B"/>
    <w:rsid w:val="53501759"/>
    <w:rsid w:val="5533292E"/>
    <w:rsid w:val="622D7047"/>
    <w:rsid w:val="638829B8"/>
    <w:rsid w:val="65184A77"/>
    <w:rsid w:val="652DB558"/>
    <w:rsid w:val="67A7EADA"/>
    <w:rsid w:val="69BE5256"/>
    <w:rsid w:val="6ADFC180"/>
    <w:rsid w:val="6BF5389F"/>
    <w:rsid w:val="724EB7E5"/>
    <w:rsid w:val="741E230B"/>
    <w:rsid w:val="74DD4800"/>
    <w:rsid w:val="78DF5EDD"/>
    <w:rsid w:val="7A028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11CC483"/>
  <w15:chartTrackingRefBased/>
  <w15:docId w15:val="{439FBD01-F13D-48FF-913B-631EC1042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  <w:suppressAutoHyphens/>
    </w:pPr>
    <w:rPr>
      <w:rFonts w:eastAsia="Lucida Sans Unicode"/>
      <w:sz w:val="24"/>
      <w:szCs w:val="24"/>
      <w:lang w:eastAsia="zh-CN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b/>
      <w:bCs/>
      <w:caps/>
      <w:sz w:val="28"/>
      <w:szCs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b/>
      <w:bCs/>
      <w:szCs w:val="2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WW8Num2z0" w:customStyle="1">
    <w:name w:val="WW8Num2z0"/>
    <w:rPr>
      <w:rFonts w:ascii="Symbol" w:hAnsi="Symbol" w:cs="Symbol"/>
    </w:rPr>
  </w:style>
  <w:style w:type="character" w:styleId="WW8Num4z0" w:customStyle="1">
    <w:name w:val="WW8Num4z0"/>
    <w:rPr>
      <w:b/>
    </w:rPr>
  </w:style>
  <w:style w:type="character" w:styleId="Fontepargpadro3" w:customStyle="1">
    <w:name w:val="Fonte parág. padrão3"/>
  </w:style>
  <w:style w:type="character" w:styleId="Fontepargpadro2" w:customStyle="1">
    <w:name w:val="Fonte parág. padrão2"/>
  </w:style>
  <w:style w:type="character" w:styleId="Absatz-Standardschriftart" w:customStyle="1">
    <w:name w:val="Absatz-Standardschriftart"/>
  </w:style>
  <w:style w:type="character" w:styleId="WW-Absatz-Standardschriftart" w:customStyle="1">
    <w:name w:val="WW-Absatz-Standardschriftart"/>
  </w:style>
  <w:style w:type="character" w:styleId="WW-Absatz-Standardschriftart1" w:customStyle="1">
    <w:name w:val="WW-Absatz-Standardschriftart1"/>
  </w:style>
  <w:style w:type="character" w:styleId="WW-Absatz-Standardschriftart11" w:customStyle="1">
    <w:name w:val="WW-Absatz-Standardschriftart11"/>
  </w:style>
  <w:style w:type="character" w:styleId="WW-Absatz-Standardschriftart111" w:customStyle="1">
    <w:name w:val="WW-Absatz-Standardschriftart111"/>
  </w:style>
  <w:style w:type="character" w:styleId="WW-Absatz-Standardschriftart1111" w:customStyle="1">
    <w:name w:val="WW-Absatz-Standardschriftart1111"/>
  </w:style>
  <w:style w:type="character" w:styleId="WW-Absatz-Standardschriftart11111" w:customStyle="1">
    <w:name w:val="WW-Absatz-Standardschriftart11111"/>
  </w:style>
  <w:style w:type="character" w:styleId="WW8Num5z0" w:customStyle="1">
    <w:name w:val="WW8Num5z0"/>
    <w:rPr>
      <w:rFonts w:ascii="Symbol" w:hAnsi="Symbol" w:cs="Symbol"/>
    </w:rPr>
  </w:style>
  <w:style w:type="character" w:styleId="WW8Num6z0" w:customStyle="1">
    <w:name w:val="WW8Num6z0"/>
    <w:rPr>
      <w:rFonts w:ascii="Symbol" w:hAnsi="Symbol" w:cs="Symbol"/>
    </w:rPr>
  </w:style>
  <w:style w:type="character" w:styleId="WW8Num7z0" w:customStyle="1">
    <w:name w:val="WW8Num7z0"/>
    <w:rPr>
      <w:rFonts w:ascii="Symbol" w:hAnsi="Symbol" w:cs="Symbol"/>
    </w:rPr>
  </w:style>
  <w:style w:type="character" w:styleId="WW8Num8z0" w:customStyle="1">
    <w:name w:val="WW8Num8z0"/>
    <w:rPr>
      <w:rFonts w:ascii="Symbol" w:hAnsi="Symbol" w:cs="Symbol"/>
    </w:rPr>
  </w:style>
  <w:style w:type="character" w:styleId="WW8Num10z0" w:customStyle="1">
    <w:name w:val="WW8Num10z0"/>
    <w:rPr>
      <w:rFonts w:ascii="Symbol" w:hAnsi="Symbol" w:cs="Symbol"/>
    </w:rPr>
  </w:style>
  <w:style w:type="character" w:styleId="WW8Num11z0" w:customStyle="1">
    <w:name w:val="WW8Num11z0"/>
    <w:rPr>
      <w:rFonts w:ascii="Symbol" w:hAnsi="Symbol" w:cs="Symbol"/>
    </w:rPr>
  </w:style>
  <w:style w:type="character" w:styleId="WW8Num11z1" w:customStyle="1">
    <w:name w:val="WW8Num11z1"/>
    <w:rPr>
      <w:rFonts w:ascii="Courier New" w:hAnsi="Courier New" w:cs="Courier New"/>
    </w:rPr>
  </w:style>
  <w:style w:type="character" w:styleId="WW8Num11z2" w:customStyle="1">
    <w:name w:val="WW8Num11z2"/>
    <w:rPr>
      <w:rFonts w:ascii="Wingdings" w:hAnsi="Wingdings" w:cs="Wingdings"/>
    </w:rPr>
  </w:style>
  <w:style w:type="character" w:styleId="WW8Num13z0" w:customStyle="1">
    <w:name w:val="WW8Num13z0"/>
    <w:rPr>
      <w:rFonts w:ascii="Symbol" w:hAnsi="Symbol" w:cs="Symbol"/>
    </w:rPr>
  </w:style>
  <w:style w:type="character" w:styleId="WW8Num13z1" w:customStyle="1">
    <w:name w:val="WW8Num13z1"/>
    <w:rPr>
      <w:rFonts w:ascii="Courier New" w:hAnsi="Courier New" w:cs="Courier New"/>
    </w:rPr>
  </w:style>
  <w:style w:type="character" w:styleId="WW8Num13z2" w:customStyle="1">
    <w:name w:val="WW8Num13z2"/>
    <w:rPr>
      <w:rFonts w:ascii="Wingdings" w:hAnsi="Wingdings" w:cs="Wingdings"/>
    </w:rPr>
  </w:style>
  <w:style w:type="character" w:styleId="WW8Num14z0" w:customStyle="1">
    <w:name w:val="WW8Num14z0"/>
    <w:rPr>
      <w:rFonts w:ascii="Times New Roman" w:hAnsi="Times New Roman" w:eastAsia="Lucida Sans Unicode" w:cs="Times New Roman"/>
    </w:rPr>
  </w:style>
  <w:style w:type="character" w:styleId="WW8Num14z2" w:customStyle="1">
    <w:name w:val="WW8Num14z2"/>
    <w:rPr>
      <w:rFonts w:ascii="Wingdings" w:hAnsi="Wingdings" w:cs="Wingdings"/>
    </w:rPr>
  </w:style>
  <w:style w:type="character" w:styleId="WW8Num14z3" w:customStyle="1">
    <w:name w:val="WW8Num14z3"/>
    <w:rPr>
      <w:rFonts w:ascii="Symbol" w:hAnsi="Symbol" w:cs="Symbol"/>
    </w:rPr>
  </w:style>
  <w:style w:type="character" w:styleId="WW8Num14z4" w:customStyle="1">
    <w:name w:val="WW8Num14z4"/>
    <w:rPr>
      <w:rFonts w:ascii="Courier New" w:hAnsi="Courier New" w:cs="Courier New"/>
    </w:rPr>
  </w:style>
  <w:style w:type="character" w:styleId="WW8Num15z0" w:customStyle="1">
    <w:name w:val="WW8Num15z0"/>
    <w:rPr>
      <w:rFonts w:ascii="Symbol" w:hAnsi="Symbol" w:cs="Symbol"/>
    </w:rPr>
  </w:style>
  <w:style w:type="character" w:styleId="WW8Num15z1" w:customStyle="1">
    <w:name w:val="WW8Num15z1"/>
    <w:rPr>
      <w:rFonts w:ascii="Courier New" w:hAnsi="Courier New" w:cs="Courier New"/>
    </w:rPr>
  </w:style>
  <w:style w:type="character" w:styleId="WW8Num15z2" w:customStyle="1">
    <w:name w:val="WW8Num15z2"/>
    <w:rPr>
      <w:rFonts w:ascii="Wingdings" w:hAnsi="Wingdings" w:cs="Wingdings"/>
    </w:rPr>
  </w:style>
  <w:style w:type="character" w:styleId="Fontepargpadro1" w:customStyle="1">
    <w:name w:val="Fonte parág. padrão1"/>
  </w:style>
  <w:style w:type="character" w:styleId="SmbolosdeNumerao" w:customStyle="1">
    <w:name w:val="Símbolos de Numeração"/>
  </w:style>
  <w:style w:type="character" w:styleId="Hyperlink">
    <w:name w:val="Hyperlink"/>
    <w:rPr>
      <w:color w:val="000080"/>
      <w:u w:val="single"/>
    </w:rPr>
  </w:style>
  <w:style w:type="character" w:styleId="HiperlinkVisitado">
    <w:name w:val="FollowedHyperlink"/>
    <w:rPr>
      <w:color w:val="800000"/>
      <w:u w:val="single"/>
    </w:rPr>
  </w:style>
  <w:style w:type="character" w:styleId="Refdecomentrio1" w:customStyle="1">
    <w:name w:val="Ref. de comentário1"/>
    <w:basedOn w:val="Fontepargpadro1"/>
    <w:rPr>
      <w:sz w:val="16"/>
      <w:szCs w:val="16"/>
    </w:rPr>
  </w:style>
  <w:style w:type="character" w:styleId="TextodecomentrioChar" w:customStyle="1">
    <w:name w:val="Texto de comentário Char"/>
    <w:basedOn w:val="Fontepargpadro1"/>
    <w:rPr>
      <w:rFonts w:eastAsia="Lucida Sans Unicode"/>
    </w:rPr>
  </w:style>
  <w:style w:type="character" w:styleId="AssuntodocomentrioChar" w:customStyle="1">
    <w:name w:val="Assunto do comentário Char"/>
    <w:basedOn w:val="TextodecomentrioChar"/>
    <w:rPr>
      <w:rFonts w:eastAsia="Lucida Sans Unicode"/>
      <w:b/>
      <w:bCs/>
    </w:rPr>
  </w:style>
  <w:style w:type="character" w:styleId="TextodebaloChar" w:customStyle="1">
    <w:name w:val="Texto de balão Char"/>
    <w:basedOn w:val="Fontepargpadro1"/>
    <w:rPr>
      <w:rFonts w:ascii="Tahoma" w:hAnsi="Tahoma" w:eastAsia="Lucida Sans Unicode" w:cs="Tahoma"/>
      <w:sz w:val="16"/>
      <w:szCs w:val="16"/>
    </w:rPr>
  </w:style>
  <w:style w:type="character" w:styleId="Refdecomentrio2" w:customStyle="1">
    <w:name w:val="Ref. de comentário2"/>
    <w:basedOn w:val="Fontepargpadro2"/>
    <w:rPr>
      <w:sz w:val="16"/>
      <w:szCs w:val="16"/>
    </w:rPr>
  </w:style>
  <w:style w:type="character" w:styleId="TextodecomentrioChar1" w:customStyle="1">
    <w:name w:val="Texto de comentário Char1"/>
    <w:basedOn w:val="Fontepargpadro2"/>
    <w:rPr>
      <w:rFonts w:eastAsia="Lucida Sans Unicode"/>
    </w:rPr>
  </w:style>
  <w:style w:type="paragraph" w:styleId="Ttulo3" w:customStyle="1">
    <w:name w:val="Título3"/>
    <w:basedOn w:val="Normal"/>
    <w:next w:val="Corpodetexto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styleId="ndice" w:customStyle="1">
    <w:name w:val="Índice"/>
    <w:basedOn w:val="Normal"/>
    <w:pPr>
      <w:suppressLineNumbers/>
    </w:pPr>
    <w:rPr>
      <w:rFonts w:cs="Tahoma"/>
    </w:rPr>
  </w:style>
  <w:style w:type="paragraph" w:styleId="Ttulo20" w:customStyle="1">
    <w:name w:val="Título2"/>
    <w:basedOn w:val="Normal"/>
    <w:next w:val="Corpodetexto"/>
    <w:pPr>
      <w:keepNext/>
      <w:spacing w:before="240" w:after="120"/>
    </w:pPr>
    <w:rPr>
      <w:rFonts w:ascii="Arial" w:hAnsi="Arial" w:cs="Mangal"/>
      <w:sz w:val="28"/>
      <w:szCs w:val="28"/>
    </w:rPr>
  </w:style>
  <w:style w:type="paragraph" w:styleId="Heading" w:customStyle="1">
    <w:name w:val="Heading"/>
    <w:basedOn w:val="Normal"/>
    <w:next w:val="Corpodetexto"/>
    <w:pPr>
      <w:keepNext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Caption" w:customStyle="1">
    <w:name w:val="Caption"/>
    <w:basedOn w:val="Normal"/>
    <w:pPr>
      <w:suppressLineNumbers/>
      <w:spacing w:before="120" w:after="120"/>
    </w:pPr>
    <w:rPr>
      <w:rFonts w:cs="Mangal"/>
      <w:i/>
      <w:iCs/>
    </w:rPr>
  </w:style>
  <w:style w:type="paragraph" w:styleId="Index" w:customStyle="1">
    <w:name w:val="Index"/>
    <w:basedOn w:val="Normal"/>
    <w:pPr>
      <w:suppressLineNumbers/>
    </w:pPr>
    <w:rPr>
      <w:rFonts w:cs="Mangal"/>
    </w:rPr>
  </w:style>
  <w:style w:type="paragraph" w:styleId="Ttulo10" w:customStyle="1">
    <w:name w:val="Título1"/>
    <w:basedOn w:val="Normal"/>
    <w:next w:val="Corpodetexto"/>
    <w:pPr>
      <w:keepNext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Legenda1" w:customStyle="1">
    <w:name w:val="Legenda1"/>
    <w:basedOn w:val="Normal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CabealhoeRodap" w:customStyle="1">
    <w:name w:val="Cabeçalho e Rodapé"/>
    <w:basedOn w:val="Normal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styleId="Rodap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styleId="ContedodaTabela" w:customStyle="1">
    <w:name w:val="Conteúdo da Tabela"/>
    <w:basedOn w:val="Corpodetexto"/>
    <w:pPr>
      <w:suppressLineNumbers/>
    </w:pPr>
  </w:style>
  <w:style w:type="paragraph" w:styleId="TtulodaTabela" w:customStyle="1">
    <w:name w:val="Título da Tabela"/>
    <w:basedOn w:val="ContedodaTabela"/>
    <w:pPr>
      <w:jc w:val="center"/>
    </w:pPr>
    <w:rPr>
      <w:b/>
      <w:bCs/>
      <w:i/>
      <w:iCs/>
    </w:rPr>
  </w:style>
  <w:style w:type="paragraph" w:styleId="Corpodetexto21" w:customStyle="1">
    <w:name w:val="Corpo de texto 21"/>
    <w:basedOn w:val="Normal"/>
    <w:pPr>
      <w:widowControl/>
      <w:tabs>
        <w:tab w:val="left" w:pos="0"/>
      </w:tabs>
      <w:jc w:val="center"/>
    </w:pPr>
    <w:rPr>
      <w:rFonts w:eastAsia="Times New Roman"/>
      <w:b/>
    </w:rPr>
  </w:style>
  <w:style w:type="paragraph" w:styleId="Livre" w:customStyle="1">
    <w:name w:val="Livre"/>
    <w:pPr>
      <w:suppressAutoHyphens/>
    </w:pPr>
    <w:rPr>
      <w:rFonts w:eastAsia="Arial"/>
      <w:lang w:eastAsia="zh-CN"/>
    </w:rPr>
  </w:style>
  <w:style w:type="paragraph" w:styleId="sumrio" w:customStyle="1">
    <w:name w:val="sumário"/>
    <w:basedOn w:val="Ttulo1"/>
    <w:pPr>
      <w:keepLines/>
      <w:pageBreakBefore/>
      <w:widowControl/>
      <w:numPr>
        <w:numId w:val="0"/>
      </w:numPr>
      <w:tabs>
        <w:tab w:val="left" w:pos="648"/>
      </w:tabs>
      <w:suppressAutoHyphens w:val="0"/>
      <w:spacing w:before="320" w:after="320"/>
      <w:ind w:left="284" w:firstLine="6"/>
      <w:outlineLvl w:val="9"/>
    </w:pPr>
    <w:rPr>
      <w:rFonts w:ascii="Arial" w:hAnsi="Arial" w:eastAsia="Times New Roman" w:cs="Arial"/>
      <w:bCs w:val="0"/>
      <w:i/>
      <w:caps w:val="0"/>
      <w:kern w:val="2"/>
      <w:szCs w:val="20"/>
    </w:rPr>
  </w:style>
  <w:style w:type="paragraph" w:styleId="Tabela" w:customStyle="1">
    <w:name w:val="Tabela"/>
    <w:basedOn w:val="Corpodetexto"/>
    <w:pPr>
      <w:keepNext/>
      <w:keepLines/>
      <w:widowControl/>
      <w:suppressAutoHyphens w:val="0"/>
      <w:spacing w:before="40" w:after="40"/>
    </w:pPr>
    <w:rPr>
      <w:rFonts w:eastAsia="Times New Roman"/>
      <w:sz w:val="22"/>
      <w:szCs w:val="20"/>
    </w:rPr>
  </w:style>
  <w:style w:type="paragraph" w:styleId="western" w:customStyle="1">
    <w:name w:val="western"/>
    <w:basedOn w:val="Normal"/>
    <w:pPr>
      <w:widowControl/>
      <w:suppressAutoHyphens w:val="0"/>
      <w:spacing w:before="100" w:after="119"/>
    </w:pPr>
    <w:rPr>
      <w:rFonts w:ascii="Arial Unicode MS" w:hAnsi="Arial Unicode MS" w:eastAsia="Arial Unicode MS" w:cs="Arial Unicode MS"/>
    </w:rPr>
  </w:style>
  <w:style w:type="paragraph" w:styleId="Corpodetexto31" w:customStyle="1">
    <w:name w:val="Corpo de texto 31"/>
    <w:basedOn w:val="Normal"/>
    <w:pPr>
      <w:jc w:val="both"/>
    </w:pPr>
  </w:style>
  <w:style w:type="paragraph" w:styleId="Textodecomentrio1" w:customStyle="1">
    <w:name w:val="Texto de comentário1"/>
    <w:basedOn w:val="Normal"/>
    <w:rPr>
      <w:sz w:val="20"/>
      <w:szCs w:val="20"/>
    </w:rPr>
  </w:style>
  <w:style w:type="paragraph" w:styleId="Assuntodocomentrio">
    <w:name w:val="annotation subject"/>
    <w:basedOn w:val="Textodecomentrio1"/>
    <w:next w:val="Textodecomentrio1"/>
    <w:rPr>
      <w:b/>
      <w:bCs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styleId="WW-Default" w:customStyle="1">
    <w:name w:val="WW-Default"/>
    <w:pPr>
      <w:suppressAutoHyphens/>
      <w:autoSpaceDE w:val="0"/>
    </w:pPr>
    <w:rPr>
      <w:rFonts w:ascii="Wingdings" w:hAnsi="Wingdings" w:eastAsia="Arial" w:cs="Wingdings"/>
      <w:color w:val="000000"/>
      <w:sz w:val="24"/>
      <w:szCs w:val="24"/>
      <w:lang w:eastAsia="zh-CN"/>
    </w:rPr>
  </w:style>
  <w:style w:type="paragraph" w:styleId="Contedodetabela" w:customStyle="1">
    <w:name w:val="Conteúdo de tabela"/>
    <w:basedOn w:val="Normal"/>
    <w:pPr>
      <w:suppressLineNumbers/>
    </w:pPr>
  </w:style>
  <w:style w:type="paragraph" w:styleId="Contedodatabela0" w:customStyle="1">
    <w:name w:val="Conteúdo da tabela"/>
    <w:basedOn w:val="Normal"/>
    <w:pPr>
      <w:suppressLineNumbers/>
    </w:pPr>
  </w:style>
  <w:style w:type="paragraph" w:styleId="Ttulodetabela" w:customStyle="1">
    <w:name w:val="Título de tabela"/>
    <w:basedOn w:val="Contedodetabela"/>
    <w:pPr>
      <w:jc w:val="center"/>
    </w:pPr>
    <w:rPr>
      <w:b/>
      <w:bCs/>
    </w:rPr>
  </w:style>
  <w:style w:type="paragraph" w:styleId="TableContents" w:customStyle="1">
    <w:name w:val="Table Contents"/>
    <w:basedOn w:val="Normal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paragraph" w:styleId="Textodecomentrio2" w:customStyle="1">
    <w:name w:val="Texto de comentário2"/>
    <w:basedOn w:val="Normal"/>
    <w:rPr>
      <w:sz w:val="20"/>
      <w:szCs w:val="20"/>
    </w:rPr>
  </w:style>
  <w:style w:type="paragraph" w:styleId="Tabletext" w:customStyle="1">
    <w:name w:val="Tabletext"/>
    <w:basedOn w:val="Normal"/>
    <w:pPr>
      <w:keepLines/>
      <w:spacing w:before="60" w:after="60" w:line="240" w:lineRule="atLeast"/>
      <w:ind w:left="284"/>
    </w:pPr>
    <w:rPr>
      <w:rFonts w:ascii="Arial" w:hAnsi="Arial" w:cs="Arial"/>
      <w:sz w:val="20"/>
      <w:szCs w:val="20"/>
      <w:lang w:val="en-US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CEFET - PR Unidade de Cornélio Procópio</dc:title>
  <dc:subject/>
  <dc:creator>Lucas Nadalete</dc:creator>
  <keywords/>
  <lastModifiedBy>Niko Besta</lastModifiedBy>
  <revision>2</revision>
  <lastPrinted>2005-05-20T01:36:00.0000000Z</lastPrinted>
  <dcterms:created xsi:type="dcterms:W3CDTF">2026-01-24T20:58:00.0000000Z</dcterms:created>
  <dcterms:modified xsi:type="dcterms:W3CDTF">2026-01-24T22:53:18.9047549Z</dcterms:modified>
</coreProperties>
</file>